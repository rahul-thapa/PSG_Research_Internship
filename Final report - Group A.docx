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F10AED7" w14:textId="77777777" w:rsidR="00DD6605" w:rsidRDefault="006B36AB" w:rsidP="00B82F46">
      <w:pPr>
        <w:spacing w:after="200" w:line="360" w:lineRule="auto"/>
        <w:jc w:val="center"/>
        <w:rPr>
          <w:rFonts w:ascii="Arial" w:hAnsi="Arial" w:cs="Arial"/>
          <w:i/>
          <w:iCs/>
        </w:rPr>
      </w:pPr>
      <w:r>
        <w:rPr>
          <w:rFonts w:ascii="Arial" w:eastAsia="Arial" w:hAnsi="Arial" w:cs="Arial"/>
          <w:b/>
          <w:bCs/>
          <w:sz w:val="40"/>
          <w:szCs w:val="40"/>
        </w:rPr>
        <w:t xml:space="preserve"> </w:t>
      </w:r>
      <w:r w:rsidR="00A04DC1">
        <w:rPr>
          <w:rFonts w:ascii="Arial" w:eastAsia="Arial" w:hAnsi="Arial" w:cs="Arial"/>
          <w:b/>
          <w:bCs/>
          <w:sz w:val="40"/>
          <w:szCs w:val="40"/>
        </w:rPr>
        <w:t>“</w:t>
      </w:r>
      <w:r w:rsidR="00B82F46">
        <w:rPr>
          <w:rFonts w:ascii="Arial" w:eastAsia="Arial" w:hAnsi="Arial" w:cs="Arial"/>
          <w:b/>
          <w:bCs/>
          <w:sz w:val="40"/>
          <w:szCs w:val="40"/>
        </w:rPr>
        <w:t>TO DEVELOP A DEEP NEURAL NETWORK FOR SOCIAL RECOMMENDATION SYSTEM</w:t>
      </w:r>
      <w:r w:rsidR="00A04DC1">
        <w:rPr>
          <w:rFonts w:ascii="Arial" w:hAnsi="Arial" w:cs="Arial"/>
          <w:b/>
          <w:bCs/>
          <w:sz w:val="40"/>
          <w:szCs w:val="40"/>
        </w:rPr>
        <w:t>”</w:t>
      </w:r>
    </w:p>
    <w:p w14:paraId="6E1069F6" w14:textId="77777777" w:rsidR="00DD6605" w:rsidRDefault="00A04DC1">
      <w:pPr>
        <w:spacing w:line="360" w:lineRule="auto"/>
        <w:jc w:val="center"/>
        <w:rPr>
          <w:rFonts w:ascii="Arial" w:hAnsi="Arial" w:cs="Arial"/>
          <w:bCs/>
          <w:iCs/>
          <w:caps/>
          <w:sz w:val="28"/>
        </w:rPr>
      </w:pPr>
      <w:r>
        <w:rPr>
          <w:rFonts w:ascii="Arial" w:hAnsi="Arial" w:cs="Arial"/>
          <w:bCs/>
          <w:sz w:val="28"/>
          <w:lang w:val="en-IN"/>
        </w:rPr>
        <w:t xml:space="preserve">SUBMITTED </w:t>
      </w:r>
      <w:r>
        <w:rPr>
          <w:rFonts w:ascii="Arial" w:hAnsi="Arial" w:cs="Arial"/>
          <w:bCs/>
          <w:iCs/>
          <w:caps/>
          <w:sz w:val="28"/>
        </w:rPr>
        <w:t>in partial fulfillment of the</w:t>
      </w:r>
    </w:p>
    <w:p w14:paraId="06BDE5F3" w14:textId="77777777" w:rsidR="00DD6605" w:rsidRDefault="00A04DC1">
      <w:pPr>
        <w:spacing w:line="360" w:lineRule="auto"/>
        <w:jc w:val="center"/>
        <w:rPr>
          <w:rFonts w:ascii="Arial" w:hAnsi="Arial" w:cs="Arial"/>
          <w:bCs/>
          <w:iCs/>
          <w:caps/>
          <w:sz w:val="28"/>
        </w:rPr>
      </w:pPr>
      <w:r>
        <w:rPr>
          <w:rFonts w:ascii="Arial" w:hAnsi="Arial" w:cs="Arial"/>
          <w:bCs/>
          <w:iCs/>
          <w:caps/>
          <w:sz w:val="28"/>
        </w:rPr>
        <w:t>requirement</w:t>
      </w:r>
      <w:r>
        <w:rPr>
          <w:rFonts w:ascii="Arial" w:hAnsi="Arial" w:cs="Arial"/>
          <w:b/>
          <w:bCs/>
          <w:iCs/>
          <w:caps/>
          <w:sz w:val="28"/>
        </w:rPr>
        <w:t xml:space="preserve"> </w:t>
      </w:r>
      <w:r>
        <w:rPr>
          <w:rFonts w:ascii="Arial" w:hAnsi="Arial" w:cs="Arial"/>
          <w:bCs/>
          <w:iCs/>
          <w:caps/>
          <w:sz w:val="28"/>
        </w:rPr>
        <w:t>for the award of the degree</w:t>
      </w:r>
    </w:p>
    <w:p w14:paraId="3E2B5E30" w14:textId="77777777" w:rsidR="00DD6605" w:rsidRDefault="00A04DC1">
      <w:pPr>
        <w:spacing w:line="360" w:lineRule="auto"/>
        <w:jc w:val="center"/>
        <w:rPr>
          <w:rFonts w:ascii="Arial" w:eastAsia="Arial" w:hAnsi="Arial" w:cs="Arial"/>
          <w:i/>
          <w:iCs/>
        </w:rPr>
      </w:pPr>
      <w:r>
        <w:rPr>
          <w:rFonts w:ascii="Arial" w:hAnsi="Arial" w:cs="Arial"/>
          <w:bCs/>
          <w:iCs/>
          <w:caps/>
          <w:sz w:val="28"/>
        </w:rPr>
        <w:t>of</w:t>
      </w:r>
    </w:p>
    <w:p w14:paraId="20C93925" w14:textId="77777777" w:rsidR="00DD6605" w:rsidRDefault="00DD6605">
      <w:pPr>
        <w:jc w:val="center"/>
        <w:rPr>
          <w:rFonts w:ascii="Arial" w:hAnsi="Arial" w:cs="Arial"/>
          <w:b/>
          <w:bCs/>
          <w:i/>
          <w:iCs/>
        </w:rPr>
      </w:pPr>
    </w:p>
    <w:p w14:paraId="62A214E2" w14:textId="77777777" w:rsidR="00DD6605" w:rsidRDefault="003E1E53">
      <w:pPr>
        <w:jc w:val="center"/>
        <w:rPr>
          <w:rFonts w:ascii="Arial" w:eastAsia="Arial" w:hAnsi="Arial" w:cs="Arial"/>
          <w:i/>
          <w:iCs/>
        </w:rPr>
      </w:pPr>
      <w:r>
        <w:rPr>
          <w:rFonts w:ascii="Arial" w:hAnsi="Arial" w:cs="Arial"/>
          <w:b/>
          <w:bCs/>
          <w:sz w:val="32"/>
          <w:szCs w:val="32"/>
        </w:rPr>
        <w:t>BACHELOR OF</w:t>
      </w:r>
      <w:r w:rsidR="00A04DC1">
        <w:rPr>
          <w:rFonts w:ascii="Arial" w:hAnsi="Arial" w:cs="Arial"/>
          <w:b/>
          <w:bCs/>
          <w:sz w:val="32"/>
          <w:szCs w:val="32"/>
        </w:rPr>
        <w:t xml:space="preserve"> ENGINEERING</w:t>
      </w:r>
    </w:p>
    <w:p w14:paraId="7F081723" w14:textId="77777777" w:rsidR="00DD6605" w:rsidRDefault="00A04DC1">
      <w:pPr>
        <w:jc w:val="center"/>
        <w:rPr>
          <w:rFonts w:ascii="Arial" w:hAnsi="Arial" w:cs="Arial"/>
          <w:i/>
          <w:iCs/>
        </w:rPr>
      </w:pPr>
      <w:r>
        <w:rPr>
          <w:rFonts w:ascii="Arial" w:hAnsi="Arial" w:cs="Arial"/>
          <w:b/>
          <w:bCs/>
          <w:sz w:val="28"/>
          <w:szCs w:val="28"/>
        </w:rPr>
        <w:t>IN</w:t>
      </w:r>
    </w:p>
    <w:p w14:paraId="746C8F46" w14:textId="77777777" w:rsidR="00DD6605" w:rsidRDefault="00A04DC1">
      <w:pPr>
        <w:jc w:val="center"/>
        <w:rPr>
          <w:rFonts w:ascii="Arial" w:hAnsi="Arial" w:cs="Arial"/>
          <w:i/>
          <w:iCs/>
        </w:rPr>
      </w:pPr>
      <w:r>
        <w:rPr>
          <w:rFonts w:ascii="Arial" w:hAnsi="Arial" w:cs="Arial"/>
          <w:b/>
          <w:bCs/>
          <w:sz w:val="32"/>
          <w:szCs w:val="32"/>
        </w:rPr>
        <w:t>COMPUTER SCIENCE &amp; ENGINEERING</w:t>
      </w:r>
    </w:p>
    <w:p w14:paraId="03C1707C" w14:textId="77777777" w:rsidR="00DD6605" w:rsidRDefault="00DD6605">
      <w:pPr>
        <w:jc w:val="center"/>
        <w:rPr>
          <w:rFonts w:ascii="Arial" w:hAnsi="Arial" w:cs="Arial"/>
          <w:i/>
          <w:iCs/>
        </w:rPr>
      </w:pPr>
    </w:p>
    <w:p w14:paraId="2F0508DC" w14:textId="77777777" w:rsidR="00DD6605" w:rsidRDefault="00DD6605">
      <w:pPr>
        <w:jc w:val="center"/>
        <w:rPr>
          <w:rFonts w:ascii="Arial" w:hAnsi="Arial" w:cs="Arial"/>
          <w:i/>
          <w:iCs/>
        </w:rPr>
      </w:pPr>
    </w:p>
    <w:p w14:paraId="6F31A228" w14:textId="77777777" w:rsidR="00DD6605" w:rsidRDefault="00A04DC1">
      <w:pPr>
        <w:jc w:val="center"/>
        <w:rPr>
          <w:rFonts w:ascii="Arial" w:hAnsi="Arial" w:cs="Arial"/>
          <w:b/>
          <w:bCs/>
          <w:sz w:val="32"/>
          <w:szCs w:val="32"/>
        </w:rPr>
      </w:pPr>
      <w:r>
        <w:rPr>
          <w:rFonts w:ascii="Arial" w:hAnsi="Arial" w:cs="Arial"/>
          <w:b/>
          <w:bCs/>
          <w:sz w:val="30"/>
          <w:szCs w:val="30"/>
        </w:rPr>
        <w:t>Submitted By</w:t>
      </w:r>
    </w:p>
    <w:p w14:paraId="5E26C83F" w14:textId="3D057E1F" w:rsidR="00776B9F" w:rsidRPr="00776B9F" w:rsidRDefault="007F0CAF" w:rsidP="00776B9F">
      <w:pPr>
        <w:jc w:val="center"/>
        <w:rPr>
          <w:rFonts w:ascii="Arial" w:hAnsi="Arial" w:cs="Arial"/>
          <w:b/>
          <w:sz w:val="32"/>
          <w:szCs w:val="32"/>
        </w:rPr>
      </w:pPr>
      <w:r>
        <w:rPr>
          <w:rFonts w:ascii="Arial" w:hAnsi="Arial" w:cs="Arial"/>
          <w:b/>
          <w:sz w:val="32"/>
          <w:szCs w:val="32"/>
        </w:rPr>
        <w:t>KANISHKA SHARMA</w:t>
      </w:r>
      <w:r w:rsidR="00776B9F" w:rsidRPr="00776B9F">
        <w:rPr>
          <w:rFonts w:ascii="Arial" w:hAnsi="Arial" w:cs="Arial"/>
          <w:b/>
          <w:sz w:val="32"/>
          <w:szCs w:val="32"/>
        </w:rPr>
        <w:t xml:space="preserve"> (18</w:t>
      </w:r>
      <w:r>
        <w:rPr>
          <w:rFonts w:ascii="Arial" w:hAnsi="Arial" w:cs="Arial"/>
          <w:b/>
          <w:sz w:val="32"/>
          <w:szCs w:val="32"/>
        </w:rPr>
        <w:t>266</w:t>
      </w:r>
      <w:r w:rsidR="00776B9F" w:rsidRPr="00776B9F">
        <w:rPr>
          <w:rFonts w:ascii="Arial" w:hAnsi="Arial" w:cs="Arial"/>
          <w:b/>
          <w:sz w:val="32"/>
          <w:szCs w:val="32"/>
        </w:rPr>
        <w:t>)</w:t>
      </w:r>
    </w:p>
    <w:p w14:paraId="10DD1280" w14:textId="773F46E6" w:rsidR="00776B9F" w:rsidRPr="00776B9F" w:rsidRDefault="007F0CAF" w:rsidP="00776B9F">
      <w:pPr>
        <w:jc w:val="center"/>
        <w:rPr>
          <w:rFonts w:ascii="Arial" w:hAnsi="Arial" w:cs="Arial"/>
          <w:b/>
          <w:sz w:val="32"/>
          <w:szCs w:val="32"/>
        </w:rPr>
      </w:pPr>
      <w:r>
        <w:rPr>
          <w:rFonts w:ascii="Arial" w:hAnsi="Arial" w:cs="Arial"/>
          <w:b/>
          <w:sz w:val="32"/>
          <w:szCs w:val="32"/>
        </w:rPr>
        <w:t>RUCHIKA BHATTACHARJEE</w:t>
      </w:r>
      <w:r w:rsidR="00776B9F" w:rsidRPr="00776B9F">
        <w:rPr>
          <w:rFonts w:ascii="Arial" w:hAnsi="Arial" w:cs="Arial"/>
          <w:b/>
          <w:sz w:val="32"/>
          <w:szCs w:val="32"/>
        </w:rPr>
        <w:t xml:space="preserve"> (183</w:t>
      </w:r>
      <w:r>
        <w:rPr>
          <w:rFonts w:ascii="Arial" w:hAnsi="Arial" w:cs="Arial"/>
          <w:b/>
          <w:sz w:val="32"/>
          <w:szCs w:val="32"/>
        </w:rPr>
        <w:t>3</w:t>
      </w:r>
      <w:r w:rsidR="00776B9F" w:rsidRPr="00776B9F">
        <w:rPr>
          <w:rFonts w:ascii="Arial" w:hAnsi="Arial" w:cs="Arial"/>
          <w:b/>
          <w:sz w:val="32"/>
          <w:szCs w:val="32"/>
        </w:rPr>
        <w:t>0)</w:t>
      </w:r>
    </w:p>
    <w:p w14:paraId="0C1B6469" w14:textId="62C9FB09" w:rsidR="00776B9F" w:rsidRPr="00776B9F" w:rsidRDefault="007F0CAF" w:rsidP="00776B9F">
      <w:pPr>
        <w:jc w:val="center"/>
        <w:rPr>
          <w:rFonts w:ascii="Arial" w:hAnsi="Arial" w:cs="Arial"/>
          <w:b/>
          <w:sz w:val="32"/>
          <w:szCs w:val="32"/>
        </w:rPr>
      </w:pPr>
      <w:r>
        <w:rPr>
          <w:rFonts w:ascii="Arial" w:hAnsi="Arial" w:cs="Arial"/>
          <w:b/>
          <w:sz w:val="32"/>
          <w:szCs w:val="32"/>
        </w:rPr>
        <w:t>RAHUL THAPA</w:t>
      </w:r>
      <w:r w:rsidR="00776B9F" w:rsidRPr="00776B9F">
        <w:rPr>
          <w:rFonts w:ascii="Arial" w:hAnsi="Arial" w:cs="Arial"/>
          <w:b/>
          <w:sz w:val="32"/>
          <w:szCs w:val="32"/>
        </w:rPr>
        <w:t xml:space="preserve"> (183</w:t>
      </w:r>
      <w:r>
        <w:rPr>
          <w:rFonts w:ascii="Arial" w:hAnsi="Arial" w:cs="Arial"/>
          <w:b/>
          <w:sz w:val="32"/>
          <w:szCs w:val="32"/>
        </w:rPr>
        <w:t>38</w:t>
      </w:r>
      <w:r w:rsidR="00776B9F" w:rsidRPr="00776B9F">
        <w:rPr>
          <w:rFonts w:ascii="Arial" w:hAnsi="Arial" w:cs="Arial"/>
          <w:b/>
          <w:sz w:val="32"/>
          <w:szCs w:val="32"/>
        </w:rPr>
        <w:t>)</w:t>
      </w:r>
    </w:p>
    <w:p w14:paraId="11E7D48F" w14:textId="6D402F3F" w:rsidR="00776B9F" w:rsidRPr="00776B9F" w:rsidRDefault="007F0CAF" w:rsidP="00776B9F">
      <w:pPr>
        <w:jc w:val="center"/>
        <w:rPr>
          <w:rFonts w:ascii="Arial" w:hAnsi="Arial" w:cs="Arial"/>
          <w:b/>
          <w:sz w:val="32"/>
          <w:szCs w:val="32"/>
        </w:rPr>
      </w:pPr>
      <w:r>
        <w:rPr>
          <w:rFonts w:ascii="Arial" w:hAnsi="Arial" w:cs="Arial"/>
          <w:b/>
          <w:sz w:val="32"/>
          <w:szCs w:val="32"/>
        </w:rPr>
        <w:t>RANVEER SINGH OSHAN</w:t>
      </w:r>
      <w:r w:rsidR="00776B9F" w:rsidRPr="00776B9F">
        <w:rPr>
          <w:rFonts w:ascii="Arial" w:hAnsi="Arial" w:cs="Arial"/>
          <w:b/>
          <w:sz w:val="32"/>
          <w:szCs w:val="32"/>
        </w:rPr>
        <w:t xml:space="preserve"> (183</w:t>
      </w:r>
      <w:r>
        <w:rPr>
          <w:rFonts w:ascii="Arial" w:hAnsi="Arial" w:cs="Arial"/>
          <w:b/>
          <w:sz w:val="32"/>
          <w:szCs w:val="32"/>
        </w:rPr>
        <w:t>63</w:t>
      </w:r>
      <w:r w:rsidR="00776B9F" w:rsidRPr="00776B9F">
        <w:rPr>
          <w:rFonts w:ascii="Arial" w:hAnsi="Arial" w:cs="Arial"/>
          <w:b/>
          <w:sz w:val="32"/>
          <w:szCs w:val="32"/>
        </w:rPr>
        <w:t>)</w:t>
      </w:r>
    </w:p>
    <w:p w14:paraId="05D21F36" w14:textId="0C497097" w:rsidR="00776B9F" w:rsidRPr="00776B9F" w:rsidRDefault="00776B9F" w:rsidP="00776B9F">
      <w:pPr>
        <w:jc w:val="center"/>
        <w:rPr>
          <w:rFonts w:ascii="Arial" w:hAnsi="Arial" w:cs="Arial"/>
          <w:b/>
          <w:sz w:val="32"/>
          <w:szCs w:val="32"/>
        </w:rPr>
      </w:pPr>
    </w:p>
    <w:p w14:paraId="69040300" w14:textId="77777777" w:rsidR="00B82F46" w:rsidRDefault="00B82F46" w:rsidP="00776B9F">
      <w:pPr>
        <w:rPr>
          <w:rFonts w:ascii="Arial" w:hAnsi="Arial" w:cs="Arial"/>
          <w:i/>
          <w:iCs/>
        </w:rPr>
      </w:pPr>
    </w:p>
    <w:p w14:paraId="59F41388" w14:textId="77777777" w:rsidR="00DD6605" w:rsidRDefault="00E035DC">
      <w:pPr>
        <w:jc w:val="center"/>
        <w:rPr>
          <w:rFonts w:ascii="Arial" w:hAnsi="Arial" w:cs="Arial"/>
          <w:i/>
          <w:iCs/>
        </w:rPr>
      </w:pPr>
      <w:r>
        <w:rPr>
          <w:noProof/>
          <w:lang w:val="en-IN" w:eastAsia="en-IN"/>
        </w:rPr>
        <w:drawing>
          <wp:anchor distT="0" distB="0" distL="0" distR="0" simplePos="0" relativeHeight="251656192" behindDoc="0" locked="0" layoutInCell="1" allowOverlap="1" wp14:anchorId="25ACAB1C" wp14:editId="6C2D1728">
            <wp:simplePos x="0" y="0"/>
            <wp:positionH relativeFrom="column">
              <wp:posOffset>2301875</wp:posOffset>
            </wp:positionH>
            <wp:positionV relativeFrom="paragraph">
              <wp:posOffset>12065</wp:posOffset>
            </wp:positionV>
            <wp:extent cx="1332230" cy="1343660"/>
            <wp:effectExtent l="19050" t="0" r="127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332230" cy="1343660"/>
                    </a:xfrm>
                    <a:prstGeom prst="rect">
                      <a:avLst/>
                    </a:prstGeom>
                    <a:solidFill>
                      <a:srgbClr val="FFFFFF"/>
                    </a:solidFill>
                    <a:ln w="9525">
                      <a:noFill/>
                      <a:miter lim="800000"/>
                      <a:headEnd/>
                      <a:tailEnd/>
                    </a:ln>
                  </pic:spPr>
                </pic:pic>
              </a:graphicData>
            </a:graphic>
          </wp:anchor>
        </w:drawing>
      </w:r>
    </w:p>
    <w:p w14:paraId="039E1DE7" w14:textId="77777777" w:rsidR="00DD6605" w:rsidRDefault="00DD6605">
      <w:pPr>
        <w:jc w:val="center"/>
        <w:rPr>
          <w:rFonts w:ascii="Arial" w:hAnsi="Arial" w:cs="Arial"/>
          <w:i/>
          <w:iCs/>
        </w:rPr>
      </w:pPr>
    </w:p>
    <w:p w14:paraId="63EDE40F" w14:textId="77777777" w:rsidR="00DD6605" w:rsidRDefault="00DD6605">
      <w:pPr>
        <w:jc w:val="center"/>
        <w:rPr>
          <w:rFonts w:ascii="Arial" w:hAnsi="Arial" w:cs="Arial"/>
          <w:i/>
          <w:iCs/>
        </w:rPr>
      </w:pPr>
    </w:p>
    <w:p w14:paraId="3852F5AE" w14:textId="77777777" w:rsidR="00DD6605" w:rsidRDefault="00DD6605">
      <w:pPr>
        <w:jc w:val="center"/>
        <w:rPr>
          <w:rFonts w:ascii="Arial" w:hAnsi="Arial" w:cs="Arial"/>
          <w:i/>
          <w:iCs/>
        </w:rPr>
      </w:pPr>
    </w:p>
    <w:p w14:paraId="61A7F312" w14:textId="77777777" w:rsidR="00DD6605" w:rsidRDefault="00DD6605">
      <w:pPr>
        <w:jc w:val="center"/>
        <w:rPr>
          <w:rFonts w:ascii="Arial" w:hAnsi="Arial" w:cs="Arial"/>
          <w:i/>
          <w:iCs/>
        </w:rPr>
      </w:pPr>
    </w:p>
    <w:p w14:paraId="0324D1BC" w14:textId="77777777" w:rsidR="00DD6605" w:rsidRDefault="00DD6605">
      <w:pPr>
        <w:jc w:val="center"/>
        <w:rPr>
          <w:rFonts w:ascii="Arial" w:hAnsi="Arial" w:cs="Arial"/>
          <w:i/>
          <w:iCs/>
        </w:rPr>
      </w:pPr>
    </w:p>
    <w:p w14:paraId="368EC4C2" w14:textId="77777777" w:rsidR="00DD6605" w:rsidRDefault="00DD6605">
      <w:pPr>
        <w:jc w:val="center"/>
        <w:rPr>
          <w:rFonts w:ascii="Arial" w:hAnsi="Arial" w:cs="Arial"/>
          <w:i/>
          <w:iCs/>
        </w:rPr>
      </w:pPr>
    </w:p>
    <w:p w14:paraId="1E1F0772" w14:textId="77777777" w:rsidR="00B82F46" w:rsidRDefault="00B82F46" w:rsidP="00776B9F">
      <w:pPr>
        <w:rPr>
          <w:rFonts w:ascii="Liberation Serif" w:hAnsi="Liberation Serif" w:cs="Liberation Serif"/>
          <w:b/>
          <w:bCs/>
          <w:sz w:val="28"/>
          <w:szCs w:val="28"/>
        </w:rPr>
      </w:pPr>
    </w:p>
    <w:p w14:paraId="276D570A" w14:textId="77777777" w:rsidR="006B36AB" w:rsidRDefault="006B36AB">
      <w:pPr>
        <w:jc w:val="center"/>
        <w:rPr>
          <w:rFonts w:ascii="Liberation Serif" w:hAnsi="Liberation Serif" w:cs="Liberation Serif"/>
          <w:b/>
          <w:bCs/>
          <w:sz w:val="28"/>
          <w:szCs w:val="28"/>
        </w:rPr>
      </w:pPr>
    </w:p>
    <w:p w14:paraId="28B0DE12" w14:textId="77777777" w:rsidR="00DD6605" w:rsidRDefault="00B82F46">
      <w:pPr>
        <w:jc w:val="center"/>
        <w:rPr>
          <w:rFonts w:ascii="Liberation Serif" w:hAnsi="Liberation Serif" w:cs="Liberation Serif"/>
          <w:b/>
          <w:bCs/>
          <w:sz w:val="28"/>
          <w:szCs w:val="28"/>
        </w:rPr>
      </w:pPr>
      <w:r>
        <w:rPr>
          <w:rFonts w:ascii="Liberation Serif" w:hAnsi="Liberation Serif" w:cs="Liberation Serif"/>
          <w:b/>
          <w:bCs/>
          <w:sz w:val="28"/>
          <w:szCs w:val="28"/>
        </w:rPr>
        <w:t>2018</w:t>
      </w:r>
      <w:r w:rsidR="00A04DC1">
        <w:rPr>
          <w:rFonts w:ascii="Liberation Serif" w:hAnsi="Liberation Serif" w:cs="Liberation Serif"/>
          <w:b/>
          <w:bCs/>
          <w:sz w:val="28"/>
          <w:szCs w:val="28"/>
        </w:rPr>
        <w:t>-</w:t>
      </w:r>
      <w:r w:rsidR="00D62261">
        <w:rPr>
          <w:rFonts w:ascii="Liberation Serif" w:hAnsi="Liberation Serif" w:cs="Liberation Serif"/>
          <w:b/>
          <w:bCs/>
          <w:sz w:val="28"/>
          <w:szCs w:val="28"/>
        </w:rPr>
        <w:t>20</w:t>
      </w:r>
      <w:r>
        <w:rPr>
          <w:rFonts w:ascii="Liberation Serif" w:hAnsi="Liberation Serif" w:cs="Liberation Serif"/>
          <w:b/>
          <w:bCs/>
          <w:sz w:val="28"/>
          <w:szCs w:val="28"/>
        </w:rPr>
        <w:t>22</w:t>
      </w:r>
    </w:p>
    <w:p w14:paraId="24441E4D" w14:textId="77777777" w:rsidR="00B82F46" w:rsidRDefault="00B82F46">
      <w:pPr>
        <w:jc w:val="center"/>
        <w:rPr>
          <w:rFonts w:ascii="Liberation Serif" w:hAnsi="Liberation Serif" w:cs="Liberation Serif"/>
          <w:b/>
          <w:bCs/>
          <w:sz w:val="28"/>
          <w:szCs w:val="28"/>
        </w:rPr>
      </w:pPr>
      <w:r>
        <w:rPr>
          <w:rFonts w:ascii="Liberation Serif" w:hAnsi="Liberation Serif" w:cs="Liberation Serif"/>
          <w:b/>
          <w:bCs/>
          <w:sz w:val="28"/>
          <w:szCs w:val="28"/>
        </w:rPr>
        <w:t>ASSAM SCIENCE AND TECHNOLOGY UNIVERSITY</w:t>
      </w:r>
    </w:p>
    <w:p w14:paraId="644B2791" w14:textId="77777777" w:rsidR="00DD6605" w:rsidRDefault="00A04DC1">
      <w:pPr>
        <w:jc w:val="center"/>
        <w:rPr>
          <w:rFonts w:ascii="Liberation Serif" w:hAnsi="Liberation Serif" w:cs="Liberation Serif"/>
          <w:i/>
          <w:iCs/>
          <w:sz w:val="28"/>
          <w:szCs w:val="28"/>
        </w:rPr>
      </w:pPr>
      <w:r>
        <w:rPr>
          <w:rFonts w:ascii="Liberation Serif" w:hAnsi="Liberation Serif" w:cs="Liberation Serif"/>
          <w:b/>
          <w:bCs/>
          <w:sz w:val="28"/>
          <w:szCs w:val="28"/>
        </w:rPr>
        <w:t>GUWAHATI</w:t>
      </w:r>
    </w:p>
    <w:p w14:paraId="3239DD56" w14:textId="77777777" w:rsidR="00DD6605" w:rsidRDefault="00A04DC1">
      <w:pPr>
        <w:jc w:val="center"/>
        <w:rPr>
          <w:b/>
          <w:sz w:val="40"/>
          <w:szCs w:val="40"/>
        </w:rPr>
      </w:pPr>
      <w:r>
        <w:rPr>
          <w:b/>
          <w:sz w:val="40"/>
          <w:szCs w:val="40"/>
        </w:rPr>
        <w:t>A</w:t>
      </w:r>
      <w:r>
        <w:rPr>
          <w:b/>
          <w:sz w:val="28"/>
          <w:szCs w:val="28"/>
        </w:rPr>
        <w:t xml:space="preserve">SSAM </w:t>
      </w:r>
      <w:r>
        <w:rPr>
          <w:b/>
          <w:sz w:val="40"/>
          <w:szCs w:val="40"/>
        </w:rPr>
        <w:t>E</w:t>
      </w:r>
      <w:r>
        <w:rPr>
          <w:b/>
          <w:sz w:val="28"/>
          <w:szCs w:val="28"/>
        </w:rPr>
        <w:t xml:space="preserve">NGINEERING </w:t>
      </w:r>
      <w:r>
        <w:rPr>
          <w:b/>
          <w:sz w:val="40"/>
          <w:szCs w:val="40"/>
        </w:rPr>
        <w:t>C</w:t>
      </w:r>
      <w:r>
        <w:rPr>
          <w:b/>
          <w:sz w:val="28"/>
          <w:szCs w:val="28"/>
        </w:rPr>
        <w:t xml:space="preserve">OLLEGE, </w:t>
      </w:r>
      <w:r>
        <w:rPr>
          <w:b/>
          <w:sz w:val="40"/>
          <w:szCs w:val="40"/>
        </w:rPr>
        <w:t>J</w:t>
      </w:r>
      <w:r>
        <w:rPr>
          <w:b/>
          <w:sz w:val="28"/>
          <w:szCs w:val="28"/>
        </w:rPr>
        <w:t>ALUKBARI</w:t>
      </w:r>
    </w:p>
    <w:p w14:paraId="70ED0927" w14:textId="77777777" w:rsidR="00DD6605" w:rsidRDefault="00A04DC1">
      <w:pPr>
        <w:jc w:val="center"/>
        <w:rPr>
          <w:b/>
          <w:sz w:val="40"/>
          <w:szCs w:val="40"/>
        </w:rPr>
      </w:pPr>
      <w:r>
        <w:rPr>
          <w:b/>
          <w:sz w:val="40"/>
          <w:szCs w:val="40"/>
        </w:rPr>
        <w:t>G</w:t>
      </w:r>
      <w:r>
        <w:rPr>
          <w:b/>
          <w:sz w:val="28"/>
          <w:szCs w:val="28"/>
        </w:rPr>
        <w:t>UWAHATI-781013</w:t>
      </w:r>
    </w:p>
    <w:p w14:paraId="5084FFFF" w14:textId="77777777" w:rsidR="00534F22" w:rsidRDefault="00534F22">
      <w:pPr>
        <w:jc w:val="center"/>
        <w:rPr>
          <w:b/>
          <w:sz w:val="26"/>
          <w:szCs w:val="26"/>
        </w:rPr>
        <w:sectPr w:rsidR="00534F22" w:rsidSect="00DD6605">
          <w:pgSz w:w="12240" w:h="15840"/>
          <w:pgMar w:top="709" w:right="1440" w:bottom="709" w:left="1440" w:header="720" w:footer="720" w:gutter="0"/>
          <w:cols w:space="720"/>
          <w:docGrid w:linePitch="360"/>
        </w:sectPr>
      </w:pPr>
      <w:r>
        <w:rPr>
          <w:b/>
          <w:sz w:val="26"/>
          <w:szCs w:val="26"/>
        </w:rPr>
        <w:t>2020</w:t>
      </w:r>
    </w:p>
    <w:p w14:paraId="195DC9F5" w14:textId="77777777" w:rsidR="00DD6605" w:rsidRDefault="00DD6605" w:rsidP="00534F22">
      <w:pPr>
        <w:rPr>
          <w:b/>
          <w:i/>
          <w:iCs/>
          <w:sz w:val="26"/>
          <w:szCs w:val="26"/>
        </w:rPr>
      </w:pPr>
    </w:p>
    <w:p w14:paraId="3E197A32" w14:textId="77777777" w:rsidR="00034B1E" w:rsidRDefault="00034B1E" w:rsidP="006B36AB">
      <w:pPr>
        <w:pStyle w:val="Heading1"/>
        <w:numPr>
          <w:ilvl w:val="0"/>
          <w:numId w:val="0"/>
        </w:numPr>
        <w:rPr>
          <w:rFonts w:eastAsia="Arial"/>
          <w:bCs w:val="0"/>
          <w:sz w:val="40"/>
          <w:szCs w:val="40"/>
        </w:rPr>
      </w:pPr>
    </w:p>
    <w:p w14:paraId="7271A0DC" w14:textId="77777777" w:rsidR="00034B1E" w:rsidRPr="00034B1E" w:rsidRDefault="00034B1E" w:rsidP="00034B1E">
      <w:pPr>
        <w:pStyle w:val="Heading1"/>
        <w:jc w:val="center"/>
        <w:rPr>
          <w:rFonts w:eastAsia="Arial"/>
          <w:bCs w:val="0"/>
          <w:sz w:val="40"/>
          <w:szCs w:val="40"/>
        </w:rPr>
      </w:pPr>
      <w:r>
        <w:rPr>
          <w:noProof/>
          <w:lang w:val="en-IN" w:eastAsia="en-IN"/>
        </w:rPr>
        <w:drawing>
          <wp:anchor distT="0" distB="0" distL="0" distR="0" simplePos="0" relativeHeight="251663360" behindDoc="0" locked="0" layoutInCell="1" allowOverlap="1" wp14:anchorId="18DE3D0A" wp14:editId="20D86481">
            <wp:simplePos x="0" y="0"/>
            <wp:positionH relativeFrom="column">
              <wp:posOffset>2566670</wp:posOffset>
            </wp:positionH>
            <wp:positionV relativeFrom="paragraph">
              <wp:posOffset>-148590</wp:posOffset>
            </wp:positionV>
            <wp:extent cx="1032510" cy="103632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p>
    <w:p w14:paraId="0C3509D1" w14:textId="77777777" w:rsidR="00034B1E" w:rsidRDefault="00034B1E" w:rsidP="00034B1E">
      <w:pPr>
        <w:pStyle w:val="Heading1"/>
        <w:jc w:val="center"/>
      </w:pPr>
      <w:r>
        <w:rPr>
          <w:rFonts w:eastAsia="Arial"/>
          <w:bCs w:val="0"/>
          <w:sz w:val="40"/>
          <w:szCs w:val="40"/>
        </w:rPr>
        <w:t xml:space="preserve">    </w:t>
      </w:r>
    </w:p>
    <w:p w14:paraId="69C64DFF" w14:textId="77777777" w:rsidR="00034B1E" w:rsidRDefault="00034B1E" w:rsidP="00034B1E">
      <w:pPr>
        <w:pStyle w:val="a"/>
        <w:jc w:val="center"/>
      </w:pPr>
    </w:p>
    <w:p w14:paraId="77AB1CE1" w14:textId="77777777" w:rsidR="00034B1E" w:rsidRDefault="00034B1E" w:rsidP="00034B1E">
      <w:pPr>
        <w:pStyle w:val="a"/>
        <w:jc w:val="center"/>
        <w:rPr>
          <w:b/>
          <w:sz w:val="28"/>
          <w:szCs w:val="28"/>
        </w:rPr>
      </w:pPr>
      <w:r>
        <w:rPr>
          <w:rFonts w:eastAsia="Arial"/>
          <w:sz w:val="40"/>
          <w:szCs w:val="40"/>
        </w:rPr>
        <w:t>Assam Engineering College</w:t>
      </w:r>
    </w:p>
    <w:p w14:paraId="7A7FDD7E" w14:textId="77777777" w:rsidR="00034B1E" w:rsidRDefault="00034B1E" w:rsidP="00034B1E">
      <w:pPr>
        <w:pStyle w:val="a"/>
        <w:jc w:val="center"/>
        <w:rPr>
          <w:b/>
          <w:sz w:val="28"/>
          <w:szCs w:val="28"/>
        </w:rPr>
      </w:pPr>
      <w:r>
        <w:rPr>
          <w:b/>
          <w:sz w:val="28"/>
          <w:szCs w:val="28"/>
        </w:rPr>
        <w:t xml:space="preserve">DEPARTMENT OF COMPUTER SCIENCE &amp; ENGINEERING </w:t>
      </w:r>
    </w:p>
    <w:p w14:paraId="1661316C" w14:textId="77777777" w:rsidR="00034B1E" w:rsidRDefault="00034B1E" w:rsidP="00034B1E">
      <w:pPr>
        <w:pStyle w:val="a"/>
        <w:jc w:val="center"/>
        <w:rPr>
          <w:rFonts w:ascii="Palace Script MT" w:hAnsi="Palace Script MT" w:cs="Palace Script MT"/>
          <w:b/>
          <w:sz w:val="58"/>
          <w:szCs w:val="28"/>
        </w:rPr>
      </w:pPr>
      <w:r>
        <w:rPr>
          <w:b/>
          <w:sz w:val="28"/>
          <w:szCs w:val="28"/>
        </w:rPr>
        <w:t>ASSAM SCIENCE AND TECHNOLOGY UNIVERSITY</w:t>
      </w:r>
    </w:p>
    <w:p w14:paraId="29B1BF72" w14:textId="77777777" w:rsidR="009424C9" w:rsidRDefault="009424C9">
      <w:pPr>
        <w:spacing w:line="360" w:lineRule="auto"/>
        <w:jc w:val="center"/>
        <w:rPr>
          <w:noProof/>
          <w:lang w:eastAsia="en-US"/>
        </w:rPr>
      </w:pPr>
    </w:p>
    <w:p w14:paraId="230A4FA2" w14:textId="77777777" w:rsidR="00034B1E" w:rsidRDefault="00034B1E" w:rsidP="00034B1E">
      <w:pPr>
        <w:pStyle w:val="Heading7"/>
        <w:jc w:val="center"/>
        <w:rPr>
          <w:rFonts w:ascii="NuptialScript" w:hAnsi="NuptialScript" w:cs="NuptialScript"/>
          <w:b/>
          <w:bCs/>
          <w:sz w:val="28"/>
          <w:szCs w:val="40"/>
        </w:rPr>
      </w:pPr>
      <w:r>
        <w:rPr>
          <w:rFonts w:ascii="NuptialScript" w:hAnsi="NuptialScript" w:cs="NuptialScript"/>
          <w:b/>
          <w:bCs/>
          <w:sz w:val="40"/>
          <w:szCs w:val="40"/>
        </w:rPr>
        <w:t>Certificate</w:t>
      </w:r>
    </w:p>
    <w:p w14:paraId="5D9DBDCF" w14:textId="77777777" w:rsidR="009424C9" w:rsidRDefault="009424C9">
      <w:pPr>
        <w:spacing w:line="360" w:lineRule="auto"/>
        <w:jc w:val="center"/>
        <w:rPr>
          <w:noProof/>
          <w:lang w:eastAsia="en-US"/>
        </w:rPr>
      </w:pPr>
    </w:p>
    <w:p w14:paraId="0787A4BD" w14:textId="77777777" w:rsidR="009424C9" w:rsidRDefault="009424C9">
      <w:pPr>
        <w:spacing w:line="360" w:lineRule="auto"/>
        <w:jc w:val="center"/>
        <w:rPr>
          <w:noProof/>
          <w:lang w:eastAsia="en-US"/>
        </w:rPr>
      </w:pPr>
    </w:p>
    <w:p w14:paraId="79C7A7C5" w14:textId="77777777" w:rsidR="009424C9" w:rsidRDefault="009424C9">
      <w:pPr>
        <w:spacing w:line="360" w:lineRule="auto"/>
        <w:jc w:val="center"/>
        <w:rPr>
          <w:noProof/>
          <w:lang w:eastAsia="en-US"/>
        </w:rPr>
      </w:pPr>
    </w:p>
    <w:p w14:paraId="7B7C2AD9" w14:textId="77777777" w:rsidR="009424C9" w:rsidRDefault="009424C9">
      <w:pPr>
        <w:spacing w:line="360" w:lineRule="auto"/>
        <w:jc w:val="center"/>
        <w:rPr>
          <w:noProof/>
          <w:lang w:eastAsia="en-US"/>
        </w:rPr>
      </w:pPr>
    </w:p>
    <w:p w14:paraId="6584B174" w14:textId="77777777" w:rsidR="009424C9" w:rsidRDefault="009424C9">
      <w:pPr>
        <w:spacing w:line="360" w:lineRule="auto"/>
        <w:jc w:val="center"/>
        <w:rPr>
          <w:noProof/>
          <w:lang w:eastAsia="en-US"/>
        </w:rPr>
      </w:pPr>
    </w:p>
    <w:p w14:paraId="2E989B43" w14:textId="77777777" w:rsidR="009424C9" w:rsidRDefault="009424C9">
      <w:pPr>
        <w:spacing w:line="360" w:lineRule="auto"/>
        <w:jc w:val="center"/>
        <w:rPr>
          <w:noProof/>
          <w:lang w:eastAsia="en-US"/>
        </w:rPr>
      </w:pPr>
    </w:p>
    <w:p w14:paraId="2F89374D" w14:textId="77777777" w:rsidR="009424C9" w:rsidRDefault="009424C9">
      <w:pPr>
        <w:spacing w:line="360" w:lineRule="auto"/>
        <w:jc w:val="center"/>
        <w:rPr>
          <w:noProof/>
          <w:lang w:eastAsia="en-US"/>
        </w:rPr>
      </w:pPr>
    </w:p>
    <w:p w14:paraId="3E1B5645" w14:textId="77777777" w:rsidR="009424C9" w:rsidRDefault="009424C9">
      <w:pPr>
        <w:spacing w:line="360" w:lineRule="auto"/>
        <w:jc w:val="center"/>
        <w:rPr>
          <w:noProof/>
          <w:lang w:eastAsia="en-US"/>
        </w:rPr>
      </w:pPr>
    </w:p>
    <w:p w14:paraId="39C971FA" w14:textId="77777777" w:rsidR="009424C9" w:rsidRDefault="009424C9">
      <w:pPr>
        <w:spacing w:line="360" w:lineRule="auto"/>
        <w:jc w:val="center"/>
        <w:rPr>
          <w:noProof/>
          <w:lang w:eastAsia="en-US"/>
        </w:rPr>
      </w:pPr>
    </w:p>
    <w:p w14:paraId="002666A8" w14:textId="77777777" w:rsidR="009424C9" w:rsidRDefault="009424C9">
      <w:pPr>
        <w:spacing w:line="360" w:lineRule="auto"/>
        <w:jc w:val="center"/>
        <w:rPr>
          <w:noProof/>
          <w:lang w:eastAsia="en-US"/>
        </w:rPr>
      </w:pPr>
    </w:p>
    <w:p w14:paraId="5C3CDE8C" w14:textId="77777777" w:rsidR="009424C9" w:rsidRDefault="009424C9">
      <w:pPr>
        <w:spacing w:line="360" w:lineRule="auto"/>
        <w:jc w:val="center"/>
        <w:rPr>
          <w:noProof/>
          <w:lang w:eastAsia="en-US"/>
        </w:rPr>
      </w:pPr>
    </w:p>
    <w:p w14:paraId="26327E73" w14:textId="77777777" w:rsidR="009424C9" w:rsidRDefault="009424C9">
      <w:pPr>
        <w:spacing w:line="360" w:lineRule="auto"/>
        <w:jc w:val="center"/>
        <w:rPr>
          <w:noProof/>
          <w:lang w:eastAsia="en-US"/>
        </w:rPr>
      </w:pPr>
    </w:p>
    <w:p w14:paraId="7A29BE9E" w14:textId="77777777" w:rsidR="009424C9" w:rsidRDefault="009424C9">
      <w:pPr>
        <w:spacing w:line="360" w:lineRule="auto"/>
        <w:jc w:val="center"/>
        <w:rPr>
          <w:noProof/>
          <w:lang w:eastAsia="en-US"/>
        </w:rPr>
      </w:pPr>
    </w:p>
    <w:p w14:paraId="2E82A01F" w14:textId="77777777" w:rsidR="009424C9" w:rsidRDefault="009424C9">
      <w:pPr>
        <w:spacing w:line="360" w:lineRule="auto"/>
        <w:jc w:val="center"/>
        <w:rPr>
          <w:noProof/>
          <w:lang w:eastAsia="en-US"/>
        </w:rPr>
      </w:pPr>
    </w:p>
    <w:p w14:paraId="64458E51" w14:textId="77777777" w:rsidR="009424C9" w:rsidRDefault="009424C9">
      <w:pPr>
        <w:spacing w:line="360" w:lineRule="auto"/>
        <w:jc w:val="center"/>
        <w:rPr>
          <w:noProof/>
          <w:lang w:eastAsia="en-US"/>
        </w:rPr>
      </w:pPr>
    </w:p>
    <w:p w14:paraId="5B719716" w14:textId="77777777" w:rsidR="009424C9" w:rsidRDefault="009424C9">
      <w:pPr>
        <w:spacing w:line="360" w:lineRule="auto"/>
        <w:jc w:val="center"/>
        <w:rPr>
          <w:noProof/>
          <w:lang w:eastAsia="en-US"/>
        </w:rPr>
      </w:pPr>
    </w:p>
    <w:p w14:paraId="2FBE02C8" w14:textId="77777777" w:rsidR="009424C9" w:rsidRDefault="009424C9">
      <w:pPr>
        <w:spacing w:line="360" w:lineRule="auto"/>
        <w:jc w:val="center"/>
        <w:rPr>
          <w:noProof/>
          <w:lang w:eastAsia="en-US"/>
        </w:rPr>
      </w:pPr>
    </w:p>
    <w:p w14:paraId="277D79B1" w14:textId="77777777" w:rsidR="009424C9" w:rsidRDefault="009424C9">
      <w:pPr>
        <w:spacing w:line="360" w:lineRule="auto"/>
        <w:jc w:val="center"/>
        <w:rPr>
          <w:noProof/>
          <w:lang w:eastAsia="en-US"/>
        </w:rPr>
      </w:pPr>
    </w:p>
    <w:p w14:paraId="13B23646" w14:textId="77777777" w:rsidR="009424C9" w:rsidRDefault="009424C9">
      <w:pPr>
        <w:spacing w:line="360" w:lineRule="auto"/>
        <w:jc w:val="center"/>
        <w:rPr>
          <w:noProof/>
          <w:lang w:eastAsia="en-US"/>
        </w:rPr>
      </w:pPr>
    </w:p>
    <w:p w14:paraId="36D8CD08" w14:textId="77777777" w:rsidR="009424C9" w:rsidRDefault="009424C9">
      <w:pPr>
        <w:spacing w:line="360" w:lineRule="auto"/>
        <w:jc w:val="center"/>
        <w:rPr>
          <w:noProof/>
          <w:lang w:eastAsia="en-US"/>
        </w:rPr>
      </w:pPr>
    </w:p>
    <w:p w14:paraId="363E8F30" w14:textId="77777777" w:rsidR="009424C9" w:rsidRDefault="009424C9">
      <w:pPr>
        <w:spacing w:line="360" w:lineRule="auto"/>
        <w:jc w:val="center"/>
        <w:rPr>
          <w:noProof/>
          <w:lang w:eastAsia="en-US"/>
        </w:rPr>
      </w:pPr>
    </w:p>
    <w:p w14:paraId="1907F1C4" w14:textId="77777777" w:rsidR="009424C9" w:rsidRDefault="009424C9">
      <w:pPr>
        <w:spacing w:line="360" w:lineRule="auto"/>
        <w:jc w:val="center"/>
        <w:rPr>
          <w:noProof/>
          <w:lang w:eastAsia="en-US"/>
        </w:rPr>
      </w:pPr>
    </w:p>
    <w:p w14:paraId="60D2B110" w14:textId="5CF6A6FF" w:rsidR="009424C9" w:rsidRDefault="00A63E5D">
      <w:pPr>
        <w:spacing w:line="360" w:lineRule="auto"/>
        <w:jc w:val="center"/>
        <w:rPr>
          <w:noProof/>
          <w:lang w:eastAsia="en-US"/>
        </w:rPr>
      </w:pPr>
      <w:r>
        <w:rPr>
          <w:noProof/>
          <w:lang w:val="en-IN" w:eastAsia="en-IN"/>
        </w:rPr>
        <w:drawing>
          <wp:anchor distT="0" distB="0" distL="0" distR="0" simplePos="0" relativeHeight="251655680" behindDoc="0" locked="0" layoutInCell="1" allowOverlap="1" wp14:anchorId="2894615C" wp14:editId="18A4C7FD">
            <wp:simplePos x="0" y="0"/>
            <wp:positionH relativeFrom="column">
              <wp:posOffset>2455545</wp:posOffset>
            </wp:positionH>
            <wp:positionV relativeFrom="paragraph">
              <wp:posOffset>160020</wp:posOffset>
            </wp:positionV>
            <wp:extent cx="1032510" cy="103632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p>
    <w:p w14:paraId="0DDF89E2" w14:textId="77777777" w:rsidR="00DD6605" w:rsidRPr="00666900" w:rsidRDefault="00A04DC1" w:rsidP="00666900">
      <w:pPr>
        <w:ind w:right="-396"/>
        <w:rPr>
          <w:bCs/>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14:paraId="53B95920" w14:textId="6C824750" w:rsidR="00A12681" w:rsidRPr="00034B1E" w:rsidRDefault="00034B1E" w:rsidP="00034B1E">
      <w:pPr>
        <w:tabs>
          <w:tab w:val="left" w:pos="560"/>
        </w:tabs>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14:paraId="089CF90B" w14:textId="2AC529A5" w:rsidR="00DD6605" w:rsidRDefault="00DD6605">
      <w:pPr>
        <w:rPr>
          <w:rFonts w:eastAsia="Arial Unicode MS"/>
          <w:b/>
          <w:bCs/>
          <w:sz w:val="32"/>
          <w:szCs w:val="32"/>
          <w:u w:val="single"/>
        </w:rPr>
      </w:pPr>
    </w:p>
    <w:p w14:paraId="090ADB5D" w14:textId="77777777" w:rsidR="00034B1E" w:rsidRPr="00034B1E" w:rsidRDefault="00034B1E" w:rsidP="00034B1E">
      <w:pPr>
        <w:pStyle w:val="Heading1"/>
        <w:numPr>
          <w:ilvl w:val="0"/>
          <w:numId w:val="0"/>
        </w:numPr>
        <w:rPr>
          <w:rFonts w:eastAsia="Arial"/>
          <w:bCs w:val="0"/>
          <w:sz w:val="40"/>
          <w:szCs w:val="40"/>
        </w:rPr>
      </w:pPr>
    </w:p>
    <w:p w14:paraId="008E3364" w14:textId="77777777" w:rsidR="00DD6605" w:rsidRDefault="00A04DC1">
      <w:pPr>
        <w:pStyle w:val="Heading1"/>
        <w:jc w:val="center"/>
      </w:pPr>
      <w:r>
        <w:rPr>
          <w:rFonts w:eastAsia="Arial"/>
          <w:bCs w:val="0"/>
          <w:sz w:val="40"/>
          <w:szCs w:val="40"/>
        </w:rPr>
        <w:t xml:space="preserve">    </w:t>
      </w:r>
    </w:p>
    <w:p w14:paraId="05B2AED8" w14:textId="77777777" w:rsidR="00DD6605" w:rsidRDefault="00A04DC1" w:rsidP="00A63E5D">
      <w:pPr>
        <w:pStyle w:val="a"/>
        <w:ind w:left="2160"/>
        <w:rPr>
          <w:b/>
          <w:sz w:val="28"/>
          <w:szCs w:val="28"/>
        </w:rPr>
      </w:pPr>
      <w:r>
        <w:rPr>
          <w:rFonts w:eastAsia="Arial"/>
          <w:sz w:val="40"/>
          <w:szCs w:val="40"/>
        </w:rPr>
        <w:t>Assam Engineering College</w:t>
      </w:r>
    </w:p>
    <w:p w14:paraId="32EA4D6A" w14:textId="77777777" w:rsidR="00DD6605" w:rsidRDefault="00A04DC1">
      <w:pPr>
        <w:pStyle w:val="a"/>
        <w:jc w:val="center"/>
        <w:rPr>
          <w:b/>
          <w:sz w:val="28"/>
          <w:szCs w:val="28"/>
        </w:rPr>
      </w:pPr>
      <w:r>
        <w:rPr>
          <w:b/>
          <w:sz w:val="28"/>
          <w:szCs w:val="28"/>
        </w:rPr>
        <w:t xml:space="preserve">DEPARTMENT OF COMPUTER SCIENCE &amp; ENGINEERING </w:t>
      </w:r>
    </w:p>
    <w:p w14:paraId="61A8B725" w14:textId="77777777" w:rsidR="00DD6605" w:rsidRDefault="00034B1E">
      <w:pPr>
        <w:pStyle w:val="a"/>
        <w:jc w:val="center"/>
        <w:rPr>
          <w:rFonts w:ascii="Palace Script MT" w:hAnsi="Palace Script MT" w:cs="Palace Script MT"/>
          <w:b/>
          <w:sz w:val="58"/>
          <w:szCs w:val="28"/>
        </w:rPr>
      </w:pPr>
      <w:r>
        <w:rPr>
          <w:b/>
          <w:sz w:val="28"/>
          <w:szCs w:val="28"/>
        </w:rPr>
        <w:t>ASSAM SCIENCE AND TECHNOLOGY UNIVERSITY</w:t>
      </w:r>
    </w:p>
    <w:p w14:paraId="722E9220" w14:textId="7D7163DE" w:rsidR="00DD6605" w:rsidRDefault="00A04DC1" w:rsidP="00A63E5D">
      <w:pPr>
        <w:pStyle w:val="Heading7"/>
        <w:numPr>
          <w:ilvl w:val="0"/>
          <w:numId w:val="0"/>
        </w:numPr>
        <w:ind w:left="1440" w:firstLine="720"/>
        <w:rPr>
          <w:rFonts w:ascii="NuptialScript" w:hAnsi="NuptialScript" w:cs="NuptialScript"/>
          <w:b/>
          <w:bCs/>
          <w:sz w:val="28"/>
          <w:szCs w:val="40"/>
        </w:rPr>
      </w:pPr>
      <w:r>
        <w:rPr>
          <w:rFonts w:ascii="NuptialScript" w:hAnsi="NuptialScript" w:cs="NuptialScript"/>
          <w:b/>
          <w:bCs/>
          <w:sz w:val="40"/>
          <w:szCs w:val="40"/>
        </w:rPr>
        <w:t>Declaration by the Candidate</w:t>
      </w:r>
    </w:p>
    <w:p w14:paraId="7FA8D334" w14:textId="77777777" w:rsidR="00DD6605" w:rsidRDefault="00DD6605">
      <w:pPr>
        <w:pStyle w:val="a"/>
        <w:jc w:val="both"/>
        <w:rPr>
          <w:rFonts w:ascii="NuptialScript" w:hAnsi="NuptialScript" w:cs="NuptialScript"/>
          <w:b/>
          <w:bCs/>
          <w:sz w:val="28"/>
          <w:szCs w:val="40"/>
        </w:rPr>
      </w:pPr>
    </w:p>
    <w:p w14:paraId="215FE4A1" w14:textId="77777777" w:rsidR="00A63E5D" w:rsidRDefault="00A63E5D" w:rsidP="00A63E5D">
      <w:pPr>
        <w:pStyle w:val="a"/>
        <w:spacing w:line="360" w:lineRule="auto"/>
        <w:jc w:val="both"/>
      </w:pPr>
      <w:r>
        <w:t xml:space="preserve">We </w:t>
      </w:r>
      <w:r>
        <w:rPr>
          <w:u w:val="single"/>
        </w:rPr>
        <w:t>Kanishka Sharma</w:t>
      </w:r>
      <w:r w:rsidRPr="00C40BCE">
        <w:rPr>
          <w:u w:val="single"/>
        </w:rPr>
        <w:t xml:space="preserve">, </w:t>
      </w:r>
      <w:r>
        <w:rPr>
          <w:u w:val="single"/>
        </w:rPr>
        <w:t>Ruchika Bhattacharjee</w:t>
      </w:r>
      <w:r w:rsidRPr="00C40BCE">
        <w:rPr>
          <w:b/>
          <w:u w:val="single"/>
        </w:rPr>
        <w:t xml:space="preserve">, </w:t>
      </w:r>
      <w:r w:rsidRPr="00C40BCE">
        <w:rPr>
          <w:u w:val="single"/>
        </w:rPr>
        <w:t xml:space="preserve">Rahul </w:t>
      </w:r>
      <w:r>
        <w:rPr>
          <w:u w:val="single"/>
        </w:rPr>
        <w:t>Thapa</w:t>
      </w:r>
      <w:r w:rsidRPr="00C40BCE">
        <w:rPr>
          <w:u w:val="single"/>
        </w:rPr>
        <w:t xml:space="preserve">, </w:t>
      </w:r>
      <w:r>
        <w:rPr>
          <w:u w:val="single"/>
        </w:rPr>
        <w:t xml:space="preserve">Ranveer Singh </w:t>
      </w:r>
      <w:proofErr w:type="spellStart"/>
      <w:r>
        <w:rPr>
          <w:u w:val="single"/>
        </w:rPr>
        <w:t>Oshan</w:t>
      </w:r>
      <w:proofErr w:type="spellEnd"/>
      <w:r w:rsidRPr="00C40BCE">
        <w:t xml:space="preserve"> </w:t>
      </w:r>
      <w:r>
        <w:rPr>
          <w:b/>
        </w:rPr>
        <w:t xml:space="preserve">Roll No </w:t>
      </w:r>
      <w:r w:rsidRPr="00C40BCE">
        <w:rPr>
          <w:u w:val="single"/>
        </w:rPr>
        <w:t>18/</w:t>
      </w:r>
      <w:r>
        <w:rPr>
          <w:u w:val="single"/>
        </w:rPr>
        <w:t>266</w:t>
      </w:r>
      <w:r w:rsidRPr="00C40BCE">
        <w:rPr>
          <w:u w:val="single"/>
        </w:rPr>
        <w:t>, 18/3</w:t>
      </w:r>
      <w:r>
        <w:rPr>
          <w:u w:val="single"/>
        </w:rPr>
        <w:t>3</w:t>
      </w:r>
      <w:r w:rsidRPr="00C40BCE">
        <w:rPr>
          <w:u w:val="single"/>
        </w:rPr>
        <w:t>0, 18/3</w:t>
      </w:r>
      <w:r>
        <w:rPr>
          <w:u w:val="single"/>
        </w:rPr>
        <w:t>38</w:t>
      </w:r>
      <w:r w:rsidRPr="00C40BCE">
        <w:rPr>
          <w:u w:val="single"/>
        </w:rPr>
        <w:t xml:space="preserve">, </w:t>
      </w:r>
      <w:r>
        <w:rPr>
          <w:u w:val="single"/>
        </w:rPr>
        <w:t>18/</w:t>
      </w:r>
      <w:proofErr w:type="gramStart"/>
      <w:r>
        <w:rPr>
          <w:u w:val="single"/>
        </w:rPr>
        <w:t>363</w:t>
      </w:r>
      <w:r>
        <w:t xml:space="preserve">  B.</w:t>
      </w:r>
      <w:proofErr w:type="gramEnd"/>
      <w:r>
        <w:t xml:space="preserve"> Tech. students of the Department of Computer Science &amp; Engineering, Assam Engineering College hereby declares that we have compiled this thesis reflecting all our works during the summer/ industrial training at PSG College of Technology as part of my B. Tech. curriculum.</w:t>
      </w:r>
    </w:p>
    <w:p w14:paraId="76D2C1E3" w14:textId="77777777" w:rsidR="00A63E5D" w:rsidRDefault="00A63E5D" w:rsidP="00A63E5D">
      <w:pPr>
        <w:pStyle w:val="a"/>
        <w:spacing w:line="360" w:lineRule="auto"/>
        <w:jc w:val="both"/>
      </w:pPr>
      <w:r>
        <w:t xml:space="preserve">We declare that we have included the descriptions </w:t>
      </w:r>
      <w:proofErr w:type="spellStart"/>
      <w:r>
        <w:t>etc</w:t>
      </w:r>
      <w:proofErr w:type="spellEnd"/>
      <w:r>
        <w:t xml:space="preserve"> of our work, and nothing has been copied/replicated from other’s work. The facts, figures, analysis, results, claims </w:t>
      </w:r>
      <w:proofErr w:type="spellStart"/>
      <w:r>
        <w:t>etc</w:t>
      </w:r>
      <w:proofErr w:type="spellEnd"/>
      <w:r>
        <w:t xml:space="preserve"> depicted in our report are all related to our training work.</w:t>
      </w:r>
    </w:p>
    <w:p w14:paraId="0E6513A9" w14:textId="77777777" w:rsidR="00A63E5D" w:rsidRDefault="00A63E5D" w:rsidP="00A63E5D">
      <w:pPr>
        <w:pStyle w:val="a"/>
        <w:spacing w:line="360" w:lineRule="auto"/>
        <w:ind w:firstLine="720"/>
        <w:jc w:val="both"/>
        <w:rPr>
          <w:rFonts w:ascii="Palace Script MT" w:eastAsia="Arial Unicode MS" w:hAnsi="Palace Script MT" w:cs="Palace Script MT"/>
          <w:b/>
          <w:bCs/>
          <w:i/>
          <w:sz w:val="28"/>
        </w:rPr>
      </w:pPr>
      <w:r>
        <w:t>We also declare that the same report or any substantial portion of this report has not been submitted anywhere else as part of any requirements for any degree/diploma etc.</w:t>
      </w:r>
    </w:p>
    <w:p w14:paraId="6B36DEE1" w14:textId="77777777" w:rsidR="00A63E5D" w:rsidRDefault="00A63E5D" w:rsidP="00A63E5D">
      <w:pPr>
        <w:pStyle w:val="a"/>
        <w:spacing w:line="360" w:lineRule="auto"/>
        <w:ind w:right="-396"/>
        <w:jc w:val="both"/>
        <w:rPr>
          <w:b/>
          <w:sz w:val="28"/>
          <w:szCs w:val="28"/>
        </w:rPr>
      </w:pPr>
      <w:r>
        <w:rPr>
          <w:rFonts w:ascii="Liberation Serif" w:eastAsia="Arial Unicode MS" w:hAnsi="Liberation Serif" w:cs="Liberation Serif"/>
        </w:rPr>
        <w:t>Date:</w:t>
      </w:r>
      <w:r>
        <w:rPr>
          <w:rFonts w:eastAsia="Arial Unicode MS"/>
          <w:bCs/>
        </w:rPr>
        <w:t>18/10/2020</w:t>
      </w:r>
      <w:r>
        <w:rPr>
          <w:rFonts w:ascii="Palace Script MT" w:eastAsia="Arial Unicode MS" w:hAnsi="Palace Script MT" w:cs="Palace Script MT"/>
          <w:b/>
          <w:bCs/>
          <w:i/>
          <w:sz w:val="28"/>
          <w:szCs w:val="28"/>
        </w:rPr>
        <w:tab/>
      </w:r>
      <w:proofErr w:type="spellStart"/>
      <w:r>
        <w:rPr>
          <w:rFonts w:ascii="Liberation Serif" w:eastAsia="Arial Unicode MS" w:hAnsi="Liberation Serif" w:cs="Liberation Serif"/>
        </w:rPr>
        <w:t>RollNo</w:t>
      </w:r>
      <w:proofErr w:type="spellEnd"/>
      <w:r>
        <w:rPr>
          <w:rFonts w:ascii="Liberation Serif" w:eastAsia="Arial Unicode MS" w:hAnsi="Liberation Serif" w:cs="Liberation Serif"/>
        </w:rPr>
        <w:t xml:space="preserve"> - 18/266 Name – Kanishka Sharma   Signature</w:t>
      </w:r>
      <w:r>
        <w:rPr>
          <w:b/>
          <w:noProof/>
          <w:sz w:val="28"/>
          <w:szCs w:val="28"/>
        </w:rPr>
        <w:t xml:space="preserve">    </w:t>
      </w:r>
    </w:p>
    <w:p w14:paraId="331140B8" w14:textId="77777777" w:rsidR="00A63E5D" w:rsidRDefault="00A63E5D" w:rsidP="00A63E5D">
      <w:pPr>
        <w:spacing w:line="360" w:lineRule="auto"/>
      </w:pPr>
      <w:r>
        <w:tab/>
      </w:r>
      <w:r>
        <w:tab/>
      </w:r>
      <w:r>
        <w:tab/>
      </w:r>
      <w:r>
        <w:rPr>
          <w:b/>
          <w:noProof/>
          <w:sz w:val="28"/>
          <w:szCs w:val="28"/>
        </w:rPr>
        <w:drawing>
          <wp:inline distT="0" distB="0" distL="0" distR="0" wp14:anchorId="190D9152" wp14:editId="388CC8C3">
            <wp:extent cx="1211065" cy="24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t="38840" b="42761"/>
                    <a:stretch/>
                  </pic:blipFill>
                  <pic:spPr bwMode="auto">
                    <a:xfrm>
                      <a:off x="0" y="0"/>
                      <a:ext cx="1242819" cy="249582"/>
                    </a:xfrm>
                    <a:prstGeom prst="rect">
                      <a:avLst/>
                    </a:prstGeom>
                    <a:ln>
                      <a:noFill/>
                    </a:ln>
                    <a:extLst>
                      <a:ext uri="{53640926-AAD7-44D8-BBD7-CCE9431645EC}">
                        <a14:shadowObscured xmlns:a14="http://schemas.microsoft.com/office/drawing/2010/main"/>
                      </a:ext>
                    </a:extLst>
                  </pic:spPr>
                </pic:pic>
              </a:graphicData>
            </a:graphic>
          </wp:inline>
        </w:drawing>
      </w:r>
    </w:p>
    <w:p w14:paraId="37ECAABC" w14:textId="77777777" w:rsidR="00A63E5D" w:rsidRDefault="00A63E5D" w:rsidP="00A63E5D">
      <w:pPr>
        <w:spacing w:line="360" w:lineRule="auto"/>
        <w:ind w:left="1440" w:firstLine="720"/>
      </w:pPr>
      <w:proofErr w:type="spellStart"/>
      <w:r>
        <w:rPr>
          <w:rFonts w:ascii="Liberation Serif" w:eastAsia="Arial Unicode MS" w:hAnsi="Liberation Serif" w:cs="Liberation Serif"/>
        </w:rPr>
        <w:t>RollNo</w:t>
      </w:r>
      <w:proofErr w:type="spellEnd"/>
      <w:r>
        <w:rPr>
          <w:rFonts w:ascii="Liberation Serif" w:eastAsia="Arial Unicode MS" w:hAnsi="Liberation Serif" w:cs="Liberation Serif"/>
        </w:rPr>
        <w:t xml:space="preserve"> - 18/330 Name – </w:t>
      </w:r>
      <w:r>
        <w:t xml:space="preserve">Ruchika Bhattacharjee   </w:t>
      </w:r>
      <w:r>
        <w:rPr>
          <w:rFonts w:ascii="Liberation Serif" w:eastAsia="Arial Unicode MS" w:hAnsi="Liberation Serif" w:cs="Liberation Serif"/>
        </w:rPr>
        <w:t xml:space="preserve">Signature </w:t>
      </w:r>
    </w:p>
    <w:p w14:paraId="0D5ECA9D" w14:textId="77777777" w:rsidR="00A63E5D" w:rsidRDefault="00A63E5D" w:rsidP="00A63E5D">
      <w:pPr>
        <w:spacing w:line="360" w:lineRule="auto"/>
        <w:ind w:left="2160"/>
        <w:rPr>
          <w:rFonts w:ascii="Liberation Serif" w:eastAsia="Arial Unicode MS" w:hAnsi="Liberation Serif" w:cs="Liberation Serif"/>
        </w:rPr>
      </w:pPr>
      <w:r>
        <w:rPr>
          <w:noProof/>
        </w:rPr>
        <w:drawing>
          <wp:anchor distT="0" distB="0" distL="114300" distR="114300" simplePos="0" relativeHeight="251661824" behindDoc="0" locked="0" layoutInCell="1" allowOverlap="1" wp14:anchorId="0BFEAFBE" wp14:editId="44A8C9C4">
            <wp:simplePos x="0" y="0"/>
            <wp:positionH relativeFrom="column">
              <wp:posOffset>1402080</wp:posOffset>
            </wp:positionH>
            <wp:positionV relativeFrom="paragraph">
              <wp:posOffset>3810</wp:posOffset>
            </wp:positionV>
            <wp:extent cx="1211580" cy="228600"/>
            <wp:effectExtent l="0" t="0" r="0" b="0"/>
            <wp:wrapThrough wrapText="bothSides">
              <wp:wrapPolygon edited="0">
                <wp:start x="0" y="0"/>
                <wp:lineTo x="0" y="19800"/>
                <wp:lineTo x="21396" y="19800"/>
                <wp:lineTo x="2139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1" cstate="print">
                      <a:extLst>
                        <a:ext uri="{28A0092B-C50C-407E-A947-70E740481C1C}">
                          <a14:useLocalDpi xmlns:a14="http://schemas.microsoft.com/office/drawing/2010/main" val="0"/>
                        </a:ext>
                      </a:extLst>
                    </a:blip>
                    <a:srcRect l="5059" t="17705" r="5574" b="23278"/>
                    <a:stretch/>
                  </pic:blipFill>
                  <pic:spPr bwMode="auto">
                    <a:xfrm>
                      <a:off x="0" y="0"/>
                      <a:ext cx="1211580" cy="228600"/>
                    </a:xfrm>
                    <a:prstGeom prst="rect">
                      <a:avLst/>
                    </a:prstGeom>
                    <a:ln>
                      <a:noFill/>
                    </a:ln>
                    <a:extLst>
                      <a:ext uri="{53640926-AAD7-44D8-BBD7-CCE9431645EC}">
                        <a14:shadowObscured xmlns:a14="http://schemas.microsoft.com/office/drawing/2010/main"/>
                      </a:ext>
                    </a:extLst>
                  </pic:spPr>
                </pic:pic>
              </a:graphicData>
            </a:graphic>
          </wp:anchor>
        </w:drawing>
      </w:r>
    </w:p>
    <w:p w14:paraId="088F941F" w14:textId="50F7572A" w:rsidR="00A63E5D" w:rsidRDefault="00A63E5D" w:rsidP="00A63E5D">
      <w:pPr>
        <w:spacing w:line="360" w:lineRule="auto"/>
        <w:ind w:left="2160"/>
      </w:pPr>
      <w:proofErr w:type="spellStart"/>
      <w:r>
        <w:rPr>
          <w:rFonts w:ascii="Liberation Serif" w:eastAsia="Arial Unicode MS" w:hAnsi="Liberation Serif" w:cs="Liberation Serif"/>
        </w:rPr>
        <w:t>RollNo</w:t>
      </w:r>
      <w:proofErr w:type="spellEnd"/>
      <w:r>
        <w:rPr>
          <w:rFonts w:ascii="Liberation Serif" w:eastAsia="Arial Unicode MS" w:hAnsi="Liberation Serif" w:cs="Liberation Serif"/>
        </w:rPr>
        <w:t xml:space="preserve"> - 18/365 Name - </w:t>
      </w:r>
      <w:r w:rsidRPr="00C40BCE">
        <w:t xml:space="preserve">Rahul </w:t>
      </w:r>
      <w:r>
        <w:t>Thapa</w:t>
      </w:r>
      <w:r>
        <w:rPr>
          <w:rFonts w:ascii="Liberation Serif" w:eastAsia="Arial Unicode MS" w:hAnsi="Liberation Serif" w:cs="Liberation Serif"/>
        </w:rPr>
        <w:t xml:space="preserve">   Signature</w:t>
      </w:r>
      <w:r>
        <w:tab/>
      </w:r>
    </w:p>
    <w:p w14:paraId="07322DC0" w14:textId="1F834083" w:rsidR="00A63E5D" w:rsidRDefault="00A63E5D" w:rsidP="00A63E5D">
      <w:pPr>
        <w:spacing w:line="360" w:lineRule="auto"/>
        <w:ind w:left="1440" w:firstLine="720"/>
        <w:rPr>
          <w:rFonts w:ascii="Liberation Serif" w:eastAsia="Arial Unicode MS" w:hAnsi="Liberation Serif" w:cs="Liberation Serif"/>
        </w:rPr>
      </w:pPr>
      <w:r>
        <w:rPr>
          <w:rFonts w:ascii="Liberation Serif" w:eastAsia="Arial Unicode MS" w:hAnsi="Liberation Serif" w:cs="Liberation Serif"/>
          <w:noProof/>
        </w:rPr>
        <w:drawing>
          <wp:inline distT="0" distB="0" distL="0" distR="0" wp14:anchorId="094EAB06" wp14:editId="149F3B21">
            <wp:extent cx="982980" cy="299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2" cstate="print">
                      <a:extLst>
                        <a:ext uri="{28A0092B-C50C-407E-A947-70E740481C1C}">
                          <a14:useLocalDpi xmlns:a14="http://schemas.microsoft.com/office/drawing/2010/main" val="0"/>
                        </a:ext>
                      </a:extLst>
                    </a:blip>
                    <a:srcRect l="8170" t="17568" r="15857" b="31215"/>
                    <a:stretch/>
                  </pic:blipFill>
                  <pic:spPr bwMode="auto">
                    <a:xfrm>
                      <a:off x="0" y="0"/>
                      <a:ext cx="1055204" cy="321253"/>
                    </a:xfrm>
                    <a:prstGeom prst="rect">
                      <a:avLst/>
                    </a:prstGeom>
                    <a:ln>
                      <a:noFill/>
                    </a:ln>
                    <a:extLst>
                      <a:ext uri="{53640926-AAD7-44D8-BBD7-CCE9431645EC}">
                        <a14:shadowObscured xmlns:a14="http://schemas.microsoft.com/office/drawing/2010/main"/>
                      </a:ext>
                    </a:extLst>
                  </pic:spPr>
                </pic:pic>
              </a:graphicData>
            </a:graphic>
          </wp:inline>
        </w:drawing>
      </w:r>
    </w:p>
    <w:p w14:paraId="2B11D2FA" w14:textId="77777777" w:rsidR="00A63E5D" w:rsidRDefault="00A63E5D" w:rsidP="00A63E5D">
      <w:pPr>
        <w:spacing w:line="360" w:lineRule="auto"/>
        <w:ind w:left="1440" w:firstLine="720"/>
        <w:rPr>
          <w:rFonts w:ascii="Liberation Serif" w:eastAsia="Arial Unicode MS" w:hAnsi="Liberation Serif" w:cs="Liberation Serif"/>
        </w:rPr>
      </w:pPr>
      <w:proofErr w:type="spellStart"/>
      <w:r>
        <w:rPr>
          <w:rFonts w:ascii="Liberation Serif" w:eastAsia="Arial Unicode MS" w:hAnsi="Liberation Serif" w:cs="Liberation Serif"/>
        </w:rPr>
        <w:t>RollNo</w:t>
      </w:r>
      <w:proofErr w:type="spellEnd"/>
      <w:r>
        <w:rPr>
          <w:rFonts w:ascii="Liberation Serif" w:eastAsia="Arial Unicode MS" w:hAnsi="Liberation Serif" w:cs="Liberation Serif"/>
        </w:rPr>
        <w:t xml:space="preserve"> - 18/365 Name – </w:t>
      </w:r>
      <w:r>
        <w:t xml:space="preserve">Ranveer Singh </w:t>
      </w:r>
      <w:proofErr w:type="spellStart"/>
      <w:r>
        <w:t>Oshan</w:t>
      </w:r>
      <w:proofErr w:type="spellEnd"/>
      <w:r w:rsidRPr="00C40BCE">
        <w:rPr>
          <w:rFonts w:ascii="Liberation Serif" w:eastAsia="Arial Unicode MS" w:hAnsi="Liberation Serif" w:cs="Liberation Serif"/>
        </w:rPr>
        <w:t xml:space="preserve"> </w:t>
      </w:r>
      <w:r>
        <w:rPr>
          <w:rFonts w:ascii="Liberation Serif" w:eastAsia="Arial Unicode MS" w:hAnsi="Liberation Serif" w:cs="Liberation Serif"/>
        </w:rPr>
        <w:t xml:space="preserve">  Signature</w:t>
      </w:r>
    </w:p>
    <w:p w14:paraId="65D78B72" w14:textId="0C70E887" w:rsidR="00A63E5D" w:rsidRDefault="00A63E5D" w:rsidP="00A63E5D">
      <w:pPr>
        <w:spacing w:line="360" w:lineRule="auto"/>
      </w:pPr>
      <w:r>
        <w:t xml:space="preserve">                                    </w:t>
      </w:r>
      <w:r>
        <w:rPr>
          <w:rFonts w:ascii="Liberation Serif" w:eastAsia="Arial Unicode MS" w:hAnsi="Liberation Serif" w:cs="Liberation Serif"/>
          <w:noProof/>
        </w:rPr>
        <w:drawing>
          <wp:inline distT="0" distB="0" distL="0" distR="0" wp14:anchorId="1A513175" wp14:editId="231C04EF">
            <wp:extent cx="1175006" cy="27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cstate="print">
                      <a:extLst>
                        <a:ext uri="{28A0092B-C50C-407E-A947-70E740481C1C}">
                          <a14:useLocalDpi xmlns:a14="http://schemas.microsoft.com/office/drawing/2010/main" val="0"/>
                        </a:ext>
                      </a:extLst>
                    </a:blip>
                    <a:srcRect l="14579" t="34887" r="20821" b="34324"/>
                    <a:stretch/>
                  </pic:blipFill>
                  <pic:spPr bwMode="auto">
                    <a:xfrm>
                      <a:off x="0" y="0"/>
                      <a:ext cx="1289236" cy="300988"/>
                    </a:xfrm>
                    <a:prstGeom prst="rect">
                      <a:avLst/>
                    </a:prstGeom>
                    <a:ln>
                      <a:noFill/>
                    </a:ln>
                    <a:extLst>
                      <a:ext uri="{53640926-AAD7-44D8-BBD7-CCE9431645EC}">
                        <a14:shadowObscured xmlns:a14="http://schemas.microsoft.com/office/drawing/2010/main"/>
                      </a:ext>
                    </a:extLst>
                  </pic:spPr>
                </pic:pic>
              </a:graphicData>
            </a:graphic>
          </wp:inline>
        </w:drawing>
      </w:r>
    </w:p>
    <w:p w14:paraId="02793848" w14:textId="77777777" w:rsidR="007369F0" w:rsidRDefault="007369F0">
      <w:pPr>
        <w:spacing w:line="360" w:lineRule="auto"/>
        <w:jc w:val="both"/>
      </w:pPr>
    </w:p>
    <w:p w14:paraId="7F70E583" w14:textId="77777777" w:rsidR="00034B1E" w:rsidRDefault="00034B1E">
      <w:pPr>
        <w:spacing w:line="360" w:lineRule="auto"/>
        <w:jc w:val="both"/>
      </w:pPr>
    </w:p>
    <w:p w14:paraId="2921DE1C" w14:textId="77777777" w:rsidR="00034B1E" w:rsidRDefault="00034B1E">
      <w:pPr>
        <w:spacing w:line="360" w:lineRule="auto"/>
        <w:jc w:val="both"/>
      </w:pPr>
    </w:p>
    <w:p w14:paraId="1352AAF8" w14:textId="77777777" w:rsidR="00DD6605" w:rsidRDefault="00034B1E">
      <w:pPr>
        <w:spacing w:line="360" w:lineRule="auto"/>
        <w:jc w:val="both"/>
        <w:rPr>
          <w:rFonts w:eastAsia="Arial Unicode MS"/>
          <w:b/>
          <w:bCs/>
          <w:i/>
          <w:sz w:val="28"/>
          <w:szCs w:val="28"/>
        </w:rPr>
      </w:pPr>
      <w:r>
        <w:rPr>
          <w:noProof/>
          <w:lang w:val="en-IN" w:eastAsia="en-IN"/>
        </w:rPr>
        <w:drawing>
          <wp:anchor distT="0" distB="0" distL="0" distR="0" simplePos="0" relativeHeight="251661312" behindDoc="0" locked="0" layoutInCell="1" allowOverlap="1" wp14:anchorId="26AA890E" wp14:editId="7758B4C6">
            <wp:simplePos x="0" y="0"/>
            <wp:positionH relativeFrom="column">
              <wp:posOffset>2404110</wp:posOffset>
            </wp:positionH>
            <wp:positionV relativeFrom="paragraph">
              <wp:posOffset>-60960</wp:posOffset>
            </wp:positionV>
            <wp:extent cx="1032510" cy="103632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r w:rsidR="00A04DC1">
        <w:br/>
      </w:r>
    </w:p>
    <w:p w14:paraId="6575BAEB" w14:textId="77777777" w:rsidR="007369F0" w:rsidRDefault="007369F0" w:rsidP="007369F0">
      <w:pPr>
        <w:jc w:val="center"/>
        <w:rPr>
          <w:b/>
          <w:sz w:val="28"/>
          <w:szCs w:val="28"/>
        </w:rPr>
      </w:pPr>
    </w:p>
    <w:p w14:paraId="7090A681" w14:textId="77777777" w:rsidR="007369F0" w:rsidRDefault="007369F0" w:rsidP="00034B1E">
      <w:pPr>
        <w:pStyle w:val="a"/>
        <w:rPr>
          <w:rFonts w:eastAsia="Arial"/>
          <w:sz w:val="40"/>
          <w:szCs w:val="40"/>
        </w:rPr>
      </w:pPr>
    </w:p>
    <w:p w14:paraId="78509A98" w14:textId="77777777" w:rsidR="007369F0" w:rsidRDefault="007369F0" w:rsidP="007369F0">
      <w:pPr>
        <w:pStyle w:val="a"/>
        <w:jc w:val="center"/>
        <w:rPr>
          <w:b/>
          <w:sz w:val="28"/>
          <w:szCs w:val="28"/>
        </w:rPr>
      </w:pPr>
      <w:r>
        <w:rPr>
          <w:rFonts w:eastAsia="Arial"/>
          <w:sz w:val="40"/>
          <w:szCs w:val="40"/>
        </w:rPr>
        <w:t>Assam Engineering College</w:t>
      </w:r>
    </w:p>
    <w:p w14:paraId="4747C39C" w14:textId="77777777" w:rsidR="007369F0" w:rsidRDefault="007369F0" w:rsidP="007369F0">
      <w:pPr>
        <w:pStyle w:val="a"/>
        <w:jc w:val="center"/>
        <w:rPr>
          <w:b/>
          <w:sz w:val="28"/>
          <w:szCs w:val="28"/>
        </w:rPr>
      </w:pPr>
      <w:r>
        <w:rPr>
          <w:b/>
          <w:sz w:val="28"/>
          <w:szCs w:val="28"/>
        </w:rPr>
        <w:t xml:space="preserve">DEPARTMENT OF COMPUTER SCIENCE &amp; ENGINEERING </w:t>
      </w:r>
    </w:p>
    <w:p w14:paraId="27282465" w14:textId="77777777" w:rsidR="007369F0" w:rsidRDefault="007369F0" w:rsidP="007369F0">
      <w:pPr>
        <w:pStyle w:val="a"/>
        <w:jc w:val="center"/>
        <w:rPr>
          <w:rFonts w:ascii="Palace Script MT" w:hAnsi="Palace Script MT" w:cs="Palace Script MT"/>
          <w:b/>
          <w:sz w:val="58"/>
          <w:szCs w:val="28"/>
        </w:rPr>
      </w:pPr>
      <w:r>
        <w:rPr>
          <w:b/>
          <w:sz w:val="28"/>
          <w:szCs w:val="28"/>
        </w:rPr>
        <w:t>ASSAM SCIENCE AND TECHNOLOGY UNIVERSITY</w:t>
      </w:r>
    </w:p>
    <w:p w14:paraId="4A08FFAC" w14:textId="77777777" w:rsidR="007369F0" w:rsidRDefault="007369F0" w:rsidP="007369F0">
      <w:pPr>
        <w:spacing w:line="360" w:lineRule="auto"/>
        <w:jc w:val="center"/>
        <w:rPr>
          <w:b/>
          <w:sz w:val="28"/>
          <w:szCs w:val="28"/>
        </w:rPr>
      </w:pPr>
    </w:p>
    <w:p w14:paraId="5645402D" w14:textId="6EDDE06B" w:rsidR="00034B1E" w:rsidRDefault="00034B1E" w:rsidP="00034B1E">
      <w:pPr>
        <w:pStyle w:val="Heading7"/>
        <w:jc w:val="center"/>
        <w:rPr>
          <w:rFonts w:ascii="NuptialScript" w:hAnsi="NuptialScript" w:cs="NuptialScript"/>
          <w:b/>
          <w:bCs/>
          <w:sz w:val="40"/>
          <w:szCs w:val="40"/>
        </w:rPr>
      </w:pPr>
    </w:p>
    <w:p w14:paraId="39BBDE42" w14:textId="77777777" w:rsidR="00034B1E" w:rsidRPr="00034B1E" w:rsidRDefault="00034B1E" w:rsidP="00034B1E">
      <w:pPr>
        <w:pStyle w:val="a"/>
      </w:pPr>
    </w:p>
    <w:p w14:paraId="774A50A2" w14:textId="77777777" w:rsidR="007369F0" w:rsidRPr="007D7DDC" w:rsidRDefault="007369F0" w:rsidP="00034B1E">
      <w:pPr>
        <w:pStyle w:val="NoSpacing"/>
        <w:spacing w:line="360" w:lineRule="auto"/>
        <w:jc w:val="both"/>
      </w:pPr>
      <w:r w:rsidRPr="007D7DDC">
        <w:t xml:space="preserve">We would like to convey our heartfelt gratitude to all the faculty members, friends and staff of Computer Science and Engineering Department of Assam Engineering College and also to Dr. Sudha </w:t>
      </w:r>
      <w:proofErr w:type="spellStart"/>
      <w:r w:rsidRPr="007D7DDC">
        <w:t>Sadasivam</w:t>
      </w:r>
      <w:proofErr w:type="spellEnd"/>
      <w:r>
        <w:t xml:space="preserve"> G.</w:t>
      </w:r>
      <w:r w:rsidRPr="007D7DDC">
        <w:t xml:space="preserve"> and Prof. Vani </w:t>
      </w:r>
      <w:proofErr w:type="spellStart"/>
      <w:r w:rsidRPr="007D7DDC">
        <w:t>Kandhasamy</w:t>
      </w:r>
      <w:proofErr w:type="spellEnd"/>
      <w:r w:rsidRPr="007D7DDC">
        <w:t xml:space="preserve"> of PSG College of Technology for their tremendous help and support for the completion of this project.</w:t>
      </w:r>
    </w:p>
    <w:p w14:paraId="79043BB4" w14:textId="77777777" w:rsidR="007369F0" w:rsidRPr="007D7DDC" w:rsidRDefault="007369F0" w:rsidP="00034B1E">
      <w:pPr>
        <w:pStyle w:val="NoSpacing"/>
        <w:spacing w:line="360" w:lineRule="auto"/>
        <w:jc w:val="both"/>
      </w:pPr>
      <w:r w:rsidRPr="007D7DDC">
        <w:t xml:space="preserve">We would like to convey our sincerest gratitude to our principal, Dr. Atul Bora, Assam Engineering College and Prof. Dinesh Shankar </w:t>
      </w:r>
      <w:proofErr w:type="spellStart"/>
      <w:r w:rsidRPr="007D7DDC">
        <w:t>Pegu</w:t>
      </w:r>
      <w:proofErr w:type="spellEnd"/>
      <w:r w:rsidRPr="007D7DDC">
        <w:t>, Head of the Department of Computer Science and Engineering, Assam Engineering College for giving us the opportunity to work under</w:t>
      </w:r>
      <w:r>
        <w:t xml:space="preserve"> them</w:t>
      </w:r>
      <w:r w:rsidRPr="007D7DDC">
        <w:t xml:space="preserve"> and lending immense support for the completion of this report.</w:t>
      </w:r>
    </w:p>
    <w:p w14:paraId="3273551D" w14:textId="77777777" w:rsidR="007369F0" w:rsidRPr="007D7DDC" w:rsidRDefault="007369F0" w:rsidP="00034B1E">
      <w:pPr>
        <w:pStyle w:val="NoSpacing"/>
        <w:spacing w:line="360" w:lineRule="auto"/>
        <w:jc w:val="both"/>
      </w:pPr>
      <w:r w:rsidRPr="007D7DDC">
        <w:t>We would like to thank our family members for their constant support, encouragement and good wishes, without which working on this project would have been difficult.</w:t>
      </w:r>
    </w:p>
    <w:p w14:paraId="0D950298" w14:textId="77777777" w:rsidR="007369F0" w:rsidRDefault="007369F0" w:rsidP="00034B1E">
      <w:pPr>
        <w:pStyle w:val="NoSpacing"/>
        <w:spacing w:line="360" w:lineRule="auto"/>
        <w:jc w:val="both"/>
      </w:pPr>
      <w:r w:rsidRPr="007D7DDC">
        <w:t>Lastly, we would like to thank all the people who have been related directly or indirectly in the process of preparation of this project.</w:t>
      </w:r>
    </w:p>
    <w:p w14:paraId="28913885" w14:textId="77777777" w:rsidR="007369F0" w:rsidRPr="007D7DDC" w:rsidRDefault="007369F0" w:rsidP="007369F0">
      <w:pPr>
        <w:spacing w:line="360" w:lineRule="auto"/>
        <w:jc w:val="both"/>
      </w:pPr>
    </w:p>
    <w:p w14:paraId="6631FBBD" w14:textId="77777777" w:rsidR="00DD6605" w:rsidRDefault="00DD6605" w:rsidP="007369F0">
      <w:pPr>
        <w:tabs>
          <w:tab w:val="left" w:pos="4680"/>
          <w:tab w:val="left" w:pos="4800"/>
          <w:tab w:val="left" w:pos="6000"/>
        </w:tabs>
        <w:spacing w:line="360" w:lineRule="auto"/>
        <w:jc w:val="both"/>
        <w:rPr>
          <w:b/>
        </w:rPr>
      </w:pPr>
    </w:p>
    <w:p w14:paraId="26936F0F" w14:textId="77777777" w:rsidR="00034B1E" w:rsidRDefault="00034B1E" w:rsidP="007369F0">
      <w:pPr>
        <w:tabs>
          <w:tab w:val="left" w:pos="4680"/>
          <w:tab w:val="left" w:pos="4800"/>
          <w:tab w:val="left" w:pos="6000"/>
        </w:tabs>
        <w:spacing w:line="360" w:lineRule="auto"/>
        <w:jc w:val="both"/>
        <w:rPr>
          <w:b/>
        </w:rPr>
      </w:pPr>
    </w:p>
    <w:p w14:paraId="01184D6C" w14:textId="77777777" w:rsidR="00034B1E" w:rsidRDefault="00034B1E" w:rsidP="007369F0">
      <w:pPr>
        <w:tabs>
          <w:tab w:val="left" w:pos="4680"/>
          <w:tab w:val="left" w:pos="4800"/>
          <w:tab w:val="left" w:pos="6000"/>
        </w:tabs>
        <w:spacing w:line="360" w:lineRule="auto"/>
        <w:jc w:val="both"/>
        <w:rPr>
          <w:b/>
        </w:rPr>
      </w:pPr>
    </w:p>
    <w:p w14:paraId="1C5ED9D7" w14:textId="77777777" w:rsidR="00034B1E" w:rsidRDefault="00034B1E" w:rsidP="007369F0">
      <w:pPr>
        <w:tabs>
          <w:tab w:val="left" w:pos="4680"/>
          <w:tab w:val="left" w:pos="4800"/>
          <w:tab w:val="left" w:pos="6000"/>
        </w:tabs>
        <w:spacing w:line="360" w:lineRule="auto"/>
        <w:jc w:val="both"/>
        <w:rPr>
          <w:b/>
        </w:rPr>
      </w:pPr>
    </w:p>
    <w:p w14:paraId="7DD7CA05" w14:textId="77777777" w:rsidR="00544574" w:rsidRDefault="00544574">
      <w:pPr>
        <w:tabs>
          <w:tab w:val="left" w:pos="4680"/>
          <w:tab w:val="left" w:pos="4800"/>
          <w:tab w:val="left" w:pos="6000"/>
        </w:tabs>
        <w:spacing w:line="360" w:lineRule="auto"/>
        <w:jc w:val="both"/>
        <w:rPr>
          <w:b/>
          <w:sz w:val="28"/>
          <w:szCs w:val="28"/>
        </w:rPr>
      </w:pPr>
    </w:p>
    <w:p w14:paraId="5A6E2102" w14:textId="77777777" w:rsidR="00C40BCE" w:rsidRDefault="00C40BCE">
      <w:pPr>
        <w:tabs>
          <w:tab w:val="left" w:pos="4680"/>
          <w:tab w:val="left" w:pos="4800"/>
          <w:tab w:val="left" w:pos="6000"/>
        </w:tabs>
        <w:spacing w:line="360" w:lineRule="auto"/>
        <w:jc w:val="both"/>
        <w:rPr>
          <w:b/>
          <w:sz w:val="28"/>
          <w:szCs w:val="28"/>
        </w:rPr>
      </w:pPr>
    </w:p>
    <w:p w14:paraId="4DF51D45" w14:textId="77777777" w:rsidR="00C40BCE" w:rsidRDefault="00C40BCE">
      <w:pPr>
        <w:tabs>
          <w:tab w:val="left" w:pos="4680"/>
          <w:tab w:val="left" w:pos="4800"/>
          <w:tab w:val="left" w:pos="6000"/>
        </w:tabs>
        <w:spacing w:line="360" w:lineRule="auto"/>
        <w:jc w:val="both"/>
        <w:rPr>
          <w:b/>
          <w:sz w:val="28"/>
          <w:szCs w:val="28"/>
        </w:rPr>
      </w:pPr>
    </w:p>
    <w:p w14:paraId="4F70CE36" w14:textId="77777777" w:rsidR="00C40BCE" w:rsidRDefault="00C40BCE">
      <w:pPr>
        <w:tabs>
          <w:tab w:val="left" w:pos="4680"/>
          <w:tab w:val="left" w:pos="4800"/>
          <w:tab w:val="left" w:pos="6000"/>
        </w:tabs>
        <w:spacing w:line="360" w:lineRule="auto"/>
        <w:jc w:val="both"/>
        <w:rPr>
          <w:b/>
          <w:sz w:val="28"/>
          <w:szCs w:val="28"/>
        </w:rPr>
      </w:pPr>
    </w:p>
    <w:p w14:paraId="35A3C7E8" w14:textId="77777777" w:rsidR="00DD6605" w:rsidRDefault="00A04DC1">
      <w:pPr>
        <w:tabs>
          <w:tab w:val="left" w:pos="4680"/>
          <w:tab w:val="left" w:pos="4800"/>
          <w:tab w:val="left" w:pos="6000"/>
        </w:tabs>
        <w:spacing w:line="360" w:lineRule="auto"/>
        <w:jc w:val="both"/>
        <w:rPr>
          <w:rFonts w:eastAsia="Arial Unicode MS"/>
          <w:b/>
          <w:bCs/>
        </w:rPr>
      </w:pPr>
      <w:r>
        <w:rPr>
          <w:b/>
          <w:sz w:val="28"/>
          <w:szCs w:val="28"/>
        </w:rPr>
        <w:t>ABSTRACT</w:t>
      </w:r>
    </w:p>
    <w:p w14:paraId="6738E466" w14:textId="77777777" w:rsidR="00DD6605" w:rsidRDefault="00DD6605">
      <w:pPr>
        <w:pBdr>
          <w:top w:val="thinThickSmallGap" w:sz="18" w:space="1" w:color="000000"/>
          <w:left w:val="none" w:sz="0" w:space="0" w:color="000000"/>
          <w:bottom w:val="none" w:sz="0" w:space="0" w:color="000000"/>
          <w:right w:val="none" w:sz="0" w:space="0" w:color="000000"/>
        </w:pBdr>
        <w:spacing w:line="360" w:lineRule="auto"/>
        <w:jc w:val="both"/>
        <w:rPr>
          <w:rFonts w:eastAsia="Arial Unicode MS"/>
          <w:b/>
          <w:bCs/>
        </w:rPr>
      </w:pPr>
    </w:p>
    <w:p w14:paraId="0C9F0416" w14:textId="77777777" w:rsidR="0000582D" w:rsidRPr="0000582D" w:rsidRDefault="0000582D" w:rsidP="0000582D">
      <w:pPr>
        <w:pStyle w:val="NoSpacing"/>
        <w:spacing w:line="360" w:lineRule="auto"/>
        <w:jc w:val="both"/>
      </w:pPr>
      <w:r w:rsidRPr="0000582D">
        <w:t>During the last few decades the recommender system has gained more and more popularity with the advent of various web services such as Amazon,</w:t>
      </w:r>
      <w:r w:rsidR="00394248">
        <w:t xml:space="preserve"> </w:t>
      </w:r>
      <w:r w:rsidRPr="0000582D">
        <w:t xml:space="preserve">Netflix etc. </w:t>
      </w:r>
      <w:r w:rsidR="00394248">
        <w:t xml:space="preserve">In this era of personalization, every user wants personalized content to be displayed on their phones/laptops. </w:t>
      </w:r>
      <w:r w:rsidRPr="0000582D">
        <w:t>We co</w:t>
      </w:r>
      <w:r>
        <w:t>me in contact with the likes of</w:t>
      </w:r>
      <w:r w:rsidRPr="0000582D">
        <w:t xml:space="preserve"> recommendation systems in our day to day without even </w:t>
      </w:r>
      <w:proofErr w:type="spellStart"/>
      <w:r w:rsidRPr="0000582D">
        <w:t>realising</w:t>
      </w:r>
      <w:proofErr w:type="spellEnd"/>
      <w:r w:rsidRPr="0000582D">
        <w:t xml:space="preserve"> it. In Layman’s term Recommendation system is an algorithm which recommends relevant products to users. In our report we have built a recommender system using three different ways to check which is the most accurate. The three models that we have used are GMF, MLP, </w:t>
      </w:r>
      <w:proofErr w:type="spellStart"/>
      <w:r w:rsidRPr="0000582D">
        <w:t>NeuMF</w:t>
      </w:r>
      <w:proofErr w:type="spellEnd"/>
      <w:r w:rsidRPr="0000582D">
        <w:t xml:space="preserve">. </w:t>
      </w:r>
    </w:p>
    <w:p w14:paraId="4B6C6A1A" w14:textId="77777777" w:rsidR="0000582D" w:rsidRDefault="0000582D" w:rsidP="0000582D">
      <w:pPr>
        <w:pStyle w:val="NoSpacing"/>
        <w:spacing w:line="360" w:lineRule="auto"/>
        <w:jc w:val="both"/>
      </w:pPr>
    </w:p>
    <w:p w14:paraId="192F446F" w14:textId="77777777" w:rsidR="0000582D" w:rsidRPr="0000582D" w:rsidRDefault="0000582D" w:rsidP="0000582D">
      <w:pPr>
        <w:pStyle w:val="NoSpacing"/>
        <w:spacing w:line="360" w:lineRule="auto"/>
        <w:jc w:val="both"/>
      </w:pPr>
      <w:r w:rsidRPr="0000582D">
        <w:t xml:space="preserve">Matrix </w:t>
      </w:r>
      <w:proofErr w:type="spellStart"/>
      <w:r w:rsidRPr="0000582D">
        <w:t>Factorisation</w:t>
      </w:r>
      <w:proofErr w:type="spellEnd"/>
      <w:r w:rsidRPr="0000582D">
        <w:t xml:space="preserve"> is one of the most popular models for building a recommender system.</w:t>
      </w:r>
      <w:r>
        <w:t xml:space="preserve"> </w:t>
      </w:r>
      <w:r w:rsidRPr="0000582D">
        <w:t xml:space="preserve">It was mainly </w:t>
      </w:r>
      <w:proofErr w:type="spellStart"/>
      <w:r w:rsidRPr="0000582D">
        <w:t>popularised</w:t>
      </w:r>
      <w:proofErr w:type="spellEnd"/>
      <w:r w:rsidRPr="0000582D">
        <w:t xml:space="preserve"> during the Netflix prize challenge due to its effectiveness. It represents the user/item as a vector of latent features which are projected into a shared feature space. Although we only used the general/vanilla matrix </w:t>
      </w:r>
      <w:proofErr w:type="spellStart"/>
      <w:r w:rsidRPr="0000582D">
        <w:t>factorisation</w:t>
      </w:r>
      <w:proofErr w:type="spellEnd"/>
      <w:r w:rsidRPr="0000582D">
        <w:t xml:space="preserve"> in our model, there are many other ways of calculating the matrix </w:t>
      </w:r>
      <w:proofErr w:type="spellStart"/>
      <w:r w:rsidRPr="0000582D">
        <w:t>factorisation</w:t>
      </w:r>
      <w:proofErr w:type="spellEnd"/>
      <w:r w:rsidRPr="0000582D">
        <w:t xml:space="preserve"> like SVD, ALS, WALS.  We also explored the MLP to build a recommender system on the basis of a DNN Model. A multi-layer perceptron is a feed-forward neural network with multiple hidden layers between the input layer and the output layer. MLPs can be interpreted as stacked layers of nonlinear transformations, learning hierarchical feature representations. MLP is capable of estimating the intricate interact</w:t>
      </w:r>
      <w:r>
        <w:t>ions between users and items. An</w:t>
      </w:r>
      <w:r w:rsidRPr="0000582D">
        <w:t>d the third model t</w:t>
      </w:r>
      <w:r>
        <w:t xml:space="preserve">hat we used is termed as </w:t>
      </w:r>
      <w:proofErr w:type="spellStart"/>
      <w:r>
        <w:t>NeuMF</w:t>
      </w:r>
      <w:proofErr w:type="spellEnd"/>
      <w:r>
        <w:t>. I</w:t>
      </w:r>
      <w:r w:rsidRPr="0000582D">
        <w:t xml:space="preserve">t is </w:t>
      </w:r>
      <w:r w:rsidR="003A4835">
        <w:t xml:space="preserve">nothing but a model created by </w:t>
      </w:r>
      <w:r w:rsidRPr="0000582D">
        <w:t xml:space="preserve">the amalgamation of both GMF and MLP. This model replaces the simple dot product of the GMF with the flexibility and non-linearity of the neural networks that is MLP. </w:t>
      </w:r>
      <w:proofErr w:type="gramStart"/>
      <w:r w:rsidRPr="0000582D">
        <w:t>Thus ,</w:t>
      </w:r>
      <w:proofErr w:type="gramEnd"/>
      <w:r w:rsidRPr="0000582D">
        <w:t xml:space="preserve"> giving us a model which has a very little loss value and is efficient and accurate enough.</w:t>
      </w:r>
    </w:p>
    <w:p w14:paraId="456119C2" w14:textId="77777777" w:rsidR="00DD6605" w:rsidRDefault="00A04DC1">
      <w:pPr>
        <w:pageBreakBefore/>
        <w:jc w:val="both"/>
        <w:rPr>
          <w:b/>
        </w:rPr>
      </w:pPr>
      <w:r>
        <w:rPr>
          <w:b/>
          <w:sz w:val="28"/>
          <w:szCs w:val="28"/>
        </w:rPr>
        <w:lastRenderedPageBreak/>
        <w:t>CONTENTS</w:t>
      </w:r>
    </w:p>
    <w:p w14:paraId="39261399" w14:textId="77777777" w:rsidR="00DD6605" w:rsidRDefault="00A04DC1">
      <w:pPr>
        <w:pBdr>
          <w:top w:val="thinThickSmallGap" w:sz="18" w:space="1" w:color="000000"/>
          <w:left w:val="none" w:sz="0" w:space="0" w:color="000000"/>
          <w:bottom w:val="none" w:sz="0" w:space="0" w:color="000000"/>
          <w:right w:val="none" w:sz="0" w:space="0" w:color="000000"/>
        </w:pBdr>
        <w:jc w:val="both"/>
        <w:rPr>
          <w:b/>
          <w:sz w:val="28"/>
          <w:szCs w:val="28"/>
        </w:rPr>
      </w:pPr>
      <w:r>
        <w:rPr>
          <w:b/>
        </w:rPr>
        <w:tab/>
      </w:r>
      <w:r>
        <w:rPr>
          <w:b/>
        </w:rPr>
        <w:tab/>
      </w:r>
      <w:r>
        <w:rPr>
          <w:b/>
        </w:rPr>
        <w:tab/>
      </w:r>
      <w:r>
        <w:rPr>
          <w:b/>
        </w:rPr>
        <w:tab/>
      </w:r>
      <w:r>
        <w:rPr>
          <w:b/>
        </w:rPr>
        <w:tab/>
      </w:r>
      <w:r>
        <w:rPr>
          <w:b/>
        </w:rPr>
        <w:tab/>
      </w:r>
      <w:r>
        <w:rPr>
          <w:b/>
        </w:rPr>
        <w:tab/>
      </w:r>
      <w:r>
        <w:rPr>
          <w:b/>
        </w:rPr>
        <w:tab/>
      </w:r>
      <w:r>
        <w:rPr>
          <w:b/>
        </w:rPr>
        <w:tab/>
        <w:t xml:space="preserve">                             </w:t>
      </w:r>
      <w:r>
        <w:rPr>
          <w:b/>
          <w:sz w:val="28"/>
        </w:rPr>
        <w:t>Page No.</w:t>
      </w:r>
    </w:p>
    <w:p w14:paraId="04CAB28C" w14:textId="77777777" w:rsidR="00DE0EDE" w:rsidRDefault="00DE0EDE"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Certificate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ab/>
        <w:t>i</w:t>
      </w:r>
    </w:p>
    <w:p w14:paraId="6F304FCA" w14:textId="77777777"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Candidate</w:t>
      </w:r>
      <w:r w:rsidR="00A04DC1">
        <w:rPr>
          <w:b/>
          <w:sz w:val="28"/>
          <w:szCs w:val="28"/>
        </w:rPr>
        <w:t>s</w:t>
      </w:r>
      <w:r>
        <w:rPr>
          <w:b/>
          <w:sz w:val="28"/>
          <w:szCs w:val="28"/>
        </w:rPr>
        <w:t>’</w:t>
      </w:r>
      <w:r w:rsidR="00A04DC1">
        <w:rPr>
          <w:b/>
          <w:sz w:val="28"/>
          <w:szCs w:val="28"/>
        </w:rPr>
        <w:t xml:space="preserve"> Declaration </w:t>
      </w:r>
      <w:r w:rsidR="00A04DC1">
        <w:rPr>
          <w:b/>
          <w:sz w:val="28"/>
          <w:szCs w:val="28"/>
        </w:rPr>
        <w:tab/>
      </w:r>
      <w:r w:rsidR="00A04DC1">
        <w:rPr>
          <w:b/>
          <w:sz w:val="28"/>
          <w:szCs w:val="28"/>
        </w:rPr>
        <w:tab/>
      </w:r>
      <w:r w:rsidR="00A04DC1">
        <w:rPr>
          <w:b/>
          <w:sz w:val="28"/>
          <w:szCs w:val="28"/>
        </w:rPr>
        <w:tab/>
        <w:t xml:space="preserve">         </w:t>
      </w:r>
      <w:r w:rsidR="00A04DC1">
        <w:rPr>
          <w:b/>
          <w:sz w:val="28"/>
          <w:szCs w:val="28"/>
        </w:rPr>
        <w:tab/>
      </w:r>
      <w:r w:rsidR="00A04DC1">
        <w:rPr>
          <w:b/>
          <w:sz w:val="28"/>
          <w:szCs w:val="28"/>
        </w:rPr>
        <w:tab/>
      </w:r>
      <w:r w:rsidR="00A04DC1">
        <w:rPr>
          <w:b/>
          <w:sz w:val="28"/>
          <w:szCs w:val="28"/>
        </w:rPr>
        <w:tab/>
        <w:t xml:space="preserve">                  </w:t>
      </w:r>
      <w:r w:rsidR="00A04DC1">
        <w:rPr>
          <w:b/>
          <w:sz w:val="28"/>
          <w:szCs w:val="28"/>
        </w:rPr>
        <w:tab/>
      </w:r>
      <w:r w:rsidR="00DE0EDE">
        <w:rPr>
          <w:sz w:val="28"/>
          <w:szCs w:val="28"/>
        </w:rPr>
        <w:tab/>
        <w:t>ii</w:t>
      </w:r>
    </w:p>
    <w:p w14:paraId="2B71FBA9" w14:textId="77777777"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Acknowledgement</w:t>
      </w:r>
      <w:r w:rsidR="00D45B50">
        <w:rPr>
          <w:b/>
          <w:sz w:val="28"/>
          <w:szCs w:val="28"/>
        </w:rPr>
        <w:t xml:space="preserve"> </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45B50">
        <w:rPr>
          <w:b/>
          <w:sz w:val="28"/>
          <w:szCs w:val="28"/>
        </w:rPr>
        <w:tab/>
      </w:r>
      <w:r w:rsidR="00D45B50">
        <w:rPr>
          <w:b/>
          <w:sz w:val="28"/>
          <w:szCs w:val="28"/>
        </w:rPr>
        <w:tab/>
      </w:r>
      <w:r w:rsidR="00D45B50">
        <w:rPr>
          <w:b/>
          <w:sz w:val="28"/>
          <w:szCs w:val="28"/>
        </w:rPr>
        <w:tab/>
      </w:r>
      <w:r w:rsidR="00D45B50">
        <w:rPr>
          <w:b/>
          <w:sz w:val="28"/>
          <w:szCs w:val="28"/>
        </w:rPr>
        <w:tab/>
      </w:r>
      <w:r w:rsidRPr="005D138A">
        <w:rPr>
          <w:sz w:val="28"/>
          <w:szCs w:val="28"/>
        </w:rPr>
        <w:t>iii</w:t>
      </w:r>
      <w:r w:rsidR="00D45B50">
        <w:rPr>
          <w:b/>
          <w:sz w:val="28"/>
          <w:szCs w:val="28"/>
        </w:rPr>
        <w:tab/>
      </w:r>
      <w:r w:rsidR="00DE0EDE">
        <w:rPr>
          <w:sz w:val="28"/>
          <w:szCs w:val="28"/>
        </w:rPr>
        <w:tab/>
      </w:r>
      <w:proofErr w:type="spellStart"/>
      <w:r w:rsidR="00DE0EDE">
        <w:rPr>
          <w:sz w:val="28"/>
          <w:szCs w:val="28"/>
        </w:rPr>
        <w:t>iii</w:t>
      </w:r>
      <w:proofErr w:type="spellEnd"/>
    </w:p>
    <w:p w14:paraId="4ED03EDC" w14:textId="77777777"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Abstract</w:t>
      </w:r>
      <w:r w:rsidR="00A04DC1">
        <w:rPr>
          <w:b/>
          <w:sz w:val="28"/>
          <w:szCs w:val="28"/>
        </w:rPr>
        <w:tab/>
      </w:r>
      <w:r w:rsidR="00A04DC1">
        <w:rPr>
          <w:b/>
          <w:sz w:val="28"/>
          <w:szCs w:val="28"/>
        </w:rPr>
        <w:tab/>
      </w:r>
      <w:r w:rsidR="00A04DC1">
        <w:rPr>
          <w:b/>
          <w:sz w:val="28"/>
          <w:szCs w:val="28"/>
        </w:rPr>
        <w:tab/>
        <w:t xml:space="preserve">   </w:t>
      </w:r>
      <w:r w:rsidR="00D45B50">
        <w:rPr>
          <w:b/>
          <w:sz w:val="28"/>
          <w:szCs w:val="28"/>
        </w:rPr>
        <w:t xml:space="preserve">                 </w:t>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E0EDE">
        <w:rPr>
          <w:sz w:val="28"/>
          <w:szCs w:val="28"/>
        </w:rPr>
        <w:tab/>
      </w:r>
      <w:r w:rsidR="00DE0EDE">
        <w:rPr>
          <w:sz w:val="28"/>
          <w:szCs w:val="28"/>
        </w:rPr>
        <w:tab/>
      </w:r>
      <w:r>
        <w:rPr>
          <w:sz w:val="28"/>
          <w:szCs w:val="28"/>
        </w:rPr>
        <w:tab/>
      </w:r>
      <w:r>
        <w:rPr>
          <w:sz w:val="28"/>
          <w:szCs w:val="28"/>
        </w:rPr>
        <w:tab/>
      </w:r>
      <w:r w:rsidR="00DE0EDE">
        <w:rPr>
          <w:sz w:val="28"/>
          <w:szCs w:val="28"/>
        </w:rPr>
        <w:t>iv</w:t>
      </w:r>
    </w:p>
    <w:p w14:paraId="26086E2B" w14:textId="77777777" w:rsidR="00DD6605" w:rsidRDefault="00D45B50"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Contents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E0EDE">
        <w:rPr>
          <w:b/>
          <w:sz w:val="28"/>
          <w:szCs w:val="28"/>
        </w:rPr>
        <w:t xml:space="preserve">       </w:t>
      </w:r>
      <w:r w:rsidR="00DE0EDE">
        <w:rPr>
          <w:sz w:val="28"/>
          <w:szCs w:val="28"/>
        </w:rPr>
        <w:tab/>
      </w:r>
      <w:r w:rsidR="00DE0EDE">
        <w:rPr>
          <w:sz w:val="28"/>
          <w:szCs w:val="28"/>
        </w:rPr>
        <w:tab/>
        <w:t>v-vi</w:t>
      </w:r>
    </w:p>
    <w:p w14:paraId="2C771ED8" w14:textId="77777777" w:rsidR="00DD6605"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List of F</w:t>
      </w:r>
      <w:r w:rsidR="00D45B50">
        <w:rPr>
          <w:b/>
          <w:sz w:val="28"/>
          <w:szCs w:val="28"/>
        </w:rPr>
        <w:t xml:space="preserve">igures </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Pr>
          <w:b/>
          <w:sz w:val="28"/>
          <w:szCs w:val="28"/>
        </w:rPr>
        <w:t xml:space="preserve"> </w:t>
      </w:r>
      <w:r w:rsidR="00DE0EDE">
        <w:rPr>
          <w:b/>
          <w:sz w:val="28"/>
          <w:szCs w:val="28"/>
        </w:rPr>
        <w:t xml:space="preserve"> </w:t>
      </w:r>
      <w:r w:rsidR="00DE0EDE">
        <w:rPr>
          <w:sz w:val="28"/>
          <w:szCs w:val="28"/>
        </w:rPr>
        <w:tab/>
      </w:r>
      <w:r w:rsidR="00DE0EDE">
        <w:rPr>
          <w:sz w:val="28"/>
          <w:szCs w:val="28"/>
        </w:rPr>
        <w:tab/>
        <w:t>vii</w:t>
      </w:r>
    </w:p>
    <w:p w14:paraId="70E71949" w14:textId="77777777" w:rsidR="00DD6605"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List</w:t>
      </w:r>
      <w:r w:rsidR="00D45B50">
        <w:rPr>
          <w:b/>
          <w:sz w:val="28"/>
          <w:szCs w:val="28"/>
        </w:rPr>
        <w:t xml:space="preserve"> of Tables</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E0EDE">
        <w:rPr>
          <w:sz w:val="28"/>
          <w:szCs w:val="28"/>
        </w:rPr>
        <w:tab/>
      </w:r>
      <w:r w:rsidR="00DE0EDE">
        <w:rPr>
          <w:sz w:val="28"/>
          <w:szCs w:val="28"/>
        </w:rPr>
        <w:tab/>
        <w:t>viii</w:t>
      </w:r>
    </w:p>
    <w:p w14:paraId="6CC1F709" w14:textId="77777777" w:rsidR="006064E7"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sz w:val="28"/>
          <w:szCs w:val="28"/>
        </w:rPr>
      </w:pPr>
      <w:r>
        <w:rPr>
          <w:b/>
          <w:sz w:val="28"/>
          <w:szCs w:val="28"/>
        </w:rPr>
        <w:t>List of Abbreviations and Symbols Used</w:t>
      </w:r>
      <w:r>
        <w:rPr>
          <w:b/>
          <w:sz w:val="28"/>
          <w:szCs w:val="28"/>
        </w:rPr>
        <w:tab/>
        <w:t xml:space="preserve">   </w:t>
      </w:r>
      <w:r w:rsidR="00D45B50">
        <w:rPr>
          <w:b/>
          <w:sz w:val="28"/>
          <w:szCs w:val="28"/>
        </w:rPr>
        <w:t xml:space="preserve">                                              </w:t>
      </w:r>
      <w:r w:rsidR="00DE0EDE">
        <w:rPr>
          <w:b/>
          <w:sz w:val="28"/>
          <w:szCs w:val="28"/>
        </w:rPr>
        <w:t xml:space="preserve">         </w:t>
      </w:r>
      <w:r w:rsidR="00DE0EDE" w:rsidRPr="00DE0EDE">
        <w:rPr>
          <w:sz w:val="28"/>
          <w:szCs w:val="28"/>
        </w:rPr>
        <w:t>ix</w:t>
      </w:r>
    </w:p>
    <w:p w14:paraId="682EF54D" w14:textId="77777777" w:rsidR="00DD6605" w:rsidRDefault="00D45B50">
      <w:pPr>
        <w:jc w:val="both"/>
        <w:rPr>
          <w:b/>
          <w:sz w:val="28"/>
          <w:szCs w:val="28"/>
          <w:lang w:eastAsia="en-US"/>
        </w:rPr>
      </w:pPr>
      <w:r>
        <w:rPr>
          <w:b/>
          <w:sz w:val="28"/>
          <w:szCs w:val="28"/>
        </w:rPr>
        <w:tab/>
      </w:r>
      <w:r>
        <w:rPr>
          <w:b/>
          <w:sz w:val="28"/>
          <w:szCs w:val="28"/>
        </w:rPr>
        <w:tab/>
      </w:r>
      <w:r>
        <w:rPr>
          <w:b/>
          <w:sz w:val="28"/>
          <w:szCs w:val="28"/>
        </w:rPr>
        <w:tab/>
      </w:r>
      <w:r>
        <w:rPr>
          <w:b/>
          <w:sz w:val="28"/>
          <w:szCs w:val="28"/>
        </w:rPr>
        <w:tab/>
        <w:t xml:space="preserve">      </w:t>
      </w:r>
      <w:r w:rsidR="00A04DC1">
        <w:rPr>
          <w:b/>
          <w:sz w:val="28"/>
          <w:szCs w:val="28"/>
        </w:rPr>
        <w:t xml:space="preserve">    </w:t>
      </w:r>
    </w:p>
    <w:tbl>
      <w:tblPr>
        <w:tblStyle w:val="TableGrid"/>
        <w:tblW w:w="12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57"/>
        <w:gridCol w:w="5743"/>
        <w:gridCol w:w="1329"/>
        <w:gridCol w:w="1335"/>
        <w:gridCol w:w="1371"/>
        <w:gridCol w:w="1353"/>
      </w:tblGrid>
      <w:tr w:rsidR="00DD6605" w14:paraId="389C4F93" w14:textId="77777777" w:rsidTr="00F33609">
        <w:trPr>
          <w:trHeight w:val="404"/>
        </w:trPr>
        <w:tc>
          <w:tcPr>
            <w:tcW w:w="6800" w:type="dxa"/>
            <w:gridSpan w:val="2"/>
          </w:tcPr>
          <w:p w14:paraId="6C856D80" w14:textId="77777777" w:rsidR="00DD6605" w:rsidRPr="00134955" w:rsidRDefault="00A04DC1">
            <w:pPr>
              <w:pStyle w:val="BodyText"/>
              <w:tabs>
                <w:tab w:val="left" w:pos="20"/>
                <w:tab w:val="left" w:pos="592"/>
                <w:tab w:val="left" w:pos="692"/>
                <w:tab w:val="left" w:pos="1220"/>
              </w:tabs>
              <w:spacing w:before="60" w:after="60"/>
              <w:rPr>
                <w:rFonts w:ascii="Times New Roman" w:hAnsi="Times New Roman" w:cs="Times New Roman"/>
                <w:b/>
                <w:sz w:val="28"/>
                <w:szCs w:val="28"/>
                <w:lang w:eastAsia="en-US"/>
              </w:rPr>
            </w:pPr>
            <w:r w:rsidRPr="00134955">
              <w:rPr>
                <w:rFonts w:ascii="Times New Roman" w:hAnsi="Times New Roman" w:cs="Times New Roman"/>
                <w:b/>
                <w:sz w:val="28"/>
                <w:szCs w:val="28"/>
                <w:lang w:eastAsia="en-US"/>
              </w:rPr>
              <w:t>Chapter 1:</w:t>
            </w:r>
          </w:p>
          <w:p w14:paraId="55C6C23B" w14:textId="77777777" w:rsidR="00DD6605" w:rsidRDefault="00A04DC1">
            <w:pPr>
              <w:pStyle w:val="BodyText"/>
              <w:spacing w:before="60" w:after="60"/>
            </w:pPr>
            <w:r w:rsidRPr="00134955">
              <w:rPr>
                <w:rFonts w:ascii="Times New Roman" w:hAnsi="Times New Roman" w:cs="Times New Roman"/>
                <w:b/>
                <w:sz w:val="28"/>
                <w:szCs w:val="28"/>
                <w:lang w:eastAsia="en-US"/>
              </w:rPr>
              <w:t>INTRODUCTION</w:t>
            </w:r>
          </w:p>
        </w:tc>
        <w:tc>
          <w:tcPr>
            <w:tcW w:w="1329" w:type="dxa"/>
          </w:tcPr>
          <w:p w14:paraId="45163FA7" w14:textId="77777777" w:rsidR="00DD6605" w:rsidRDefault="00DD6605">
            <w:pPr>
              <w:pStyle w:val="BodyText"/>
              <w:snapToGrid w:val="0"/>
              <w:spacing w:before="60" w:after="60"/>
              <w:ind w:left="324"/>
              <w:rPr>
                <w:b/>
                <w:sz w:val="28"/>
                <w:szCs w:val="28"/>
                <w:lang w:eastAsia="en-US"/>
              </w:rPr>
            </w:pPr>
          </w:p>
        </w:tc>
        <w:tc>
          <w:tcPr>
            <w:tcW w:w="1335" w:type="dxa"/>
          </w:tcPr>
          <w:p w14:paraId="0194CAEE" w14:textId="77777777" w:rsidR="00DE0EDE" w:rsidRPr="00134955" w:rsidRDefault="00DE0EDE">
            <w:pPr>
              <w:pStyle w:val="BodyText"/>
              <w:snapToGrid w:val="0"/>
              <w:spacing w:before="60" w:after="60"/>
              <w:ind w:left="324"/>
              <w:rPr>
                <w:rFonts w:ascii="Times New Roman" w:hAnsi="Times New Roman" w:cs="Times New Roman"/>
                <w:b/>
                <w:sz w:val="24"/>
                <w:szCs w:val="24"/>
                <w:lang w:eastAsia="en-US"/>
              </w:rPr>
            </w:pPr>
          </w:p>
          <w:p w14:paraId="4439B718" w14:textId="77777777" w:rsidR="00DD6605" w:rsidRPr="00134955" w:rsidRDefault="00DE0EDE" w:rsidP="00DE0EDE">
            <w:pPr>
              <w:tabs>
                <w:tab w:val="left" w:pos="1093"/>
              </w:tabs>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1-6</w:t>
            </w:r>
          </w:p>
        </w:tc>
        <w:tc>
          <w:tcPr>
            <w:tcW w:w="1371" w:type="dxa"/>
          </w:tcPr>
          <w:p w14:paraId="7531FB1E" w14:textId="77777777" w:rsidR="00DD6605" w:rsidRDefault="00DD6605">
            <w:pPr>
              <w:pStyle w:val="BodyText"/>
              <w:snapToGrid w:val="0"/>
              <w:spacing w:before="60" w:after="60"/>
              <w:ind w:left="324"/>
              <w:rPr>
                <w:b/>
                <w:sz w:val="28"/>
                <w:szCs w:val="28"/>
                <w:lang w:eastAsia="en-US"/>
              </w:rPr>
            </w:pPr>
          </w:p>
        </w:tc>
        <w:tc>
          <w:tcPr>
            <w:tcW w:w="1353" w:type="dxa"/>
          </w:tcPr>
          <w:p w14:paraId="197BACAE" w14:textId="77777777" w:rsidR="00DD6605" w:rsidRDefault="00DD6605">
            <w:pPr>
              <w:pStyle w:val="BodyText"/>
              <w:snapToGrid w:val="0"/>
              <w:spacing w:before="60" w:after="60"/>
              <w:ind w:left="324"/>
              <w:rPr>
                <w:b/>
                <w:sz w:val="28"/>
                <w:szCs w:val="28"/>
                <w:lang w:eastAsia="en-US"/>
              </w:rPr>
            </w:pPr>
          </w:p>
        </w:tc>
      </w:tr>
      <w:tr w:rsidR="00DD6605" w14:paraId="49E19DC1" w14:textId="77777777" w:rsidTr="00F33609">
        <w:trPr>
          <w:trHeight w:val="384"/>
        </w:trPr>
        <w:tc>
          <w:tcPr>
            <w:tcW w:w="1057" w:type="dxa"/>
          </w:tcPr>
          <w:p w14:paraId="5FA5955D" w14:textId="77777777" w:rsidR="00DD6605" w:rsidRPr="00134955" w:rsidRDefault="00A04DC1">
            <w:pPr>
              <w:pStyle w:val="BodyText"/>
              <w:spacing w:before="60" w:after="60"/>
              <w:jc w:val="right"/>
              <w:rPr>
                <w:rFonts w:ascii="Times New Roman" w:hAnsi="Times New Roman" w:cs="Times New Roman"/>
                <w:sz w:val="24"/>
                <w:szCs w:val="24"/>
              </w:rPr>
            </w:pPr>
            <w:r w:rsidRPr="00134955">
              <w:rPr>
                <w:rFonts w:ascii="Times New Roman" w:hAnsi="Times New Roman" w:cs="Times New Roman"/>
                <w:sz w:val="24"/>
                <w:szCs w:val="24"/>
                <w:lang w:eastAsia="en-US"/>
              </w:rPr>
              <w:t>1.1:</w:t>
            </w:r>
          </w:p>
        </w:tc>
        <w:tc>
          <w:tcPr>
            <w:tcW w:w="5743" w:type="dxa"/>
          </w:tcPr>
          <w:p w14:paraId="6E5FFE41" w14:textId="77777777" w:rsidR="00DD6605" w:rsidRPr="00134955" w:rsidRDefault="003F5792">
            <w:pPr>
              <w:pStyle w:val="BodyText"/>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Recommender System</w:t>
            </w:r>
          </w:p>
          <w:p w14:paraId="73A9EBE9" w14:textId="77777777" w:rsidR="003F5792" w:rsidRPr="00134955" w:rsidRDefault="003F5792" w:rsidP="00403285">
            <w:pPr>
              <w:pStyle w:val="BodyText"/>
              <w:numPr>
                <w:ilvl w:val="2"/>
                <w:numId w:val="12"/>
              </w:numPr>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About</w:t>
            </w:r>
          </w:p>
          <w:p w14:paraId="58CC43DA" w14:textId="77777777" w:rsidR="003F5792" w:rsidRPr="00134955" w:rsidRDefault="003F5792" w:rsidP="00403285">
            <w:pPr>
              <w:pStyle w:val="BodyText"/>
              <w:numPr>
                <w:ilvl w:val="2"/>
                <w:numId w:val="12"/>
              </w:numPr>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Types</w:t>
            </w:r>
          </w:p>
        </w:tc>
        <w:tc>
          <w:tcPr>
            <w:tcW w:w="1329" w:type="dxa"/>
          </w:tcPr>
          <w:p w14:paraId="2F53E5ED" w14:textId="77777777" w:rsidR="00DD6605" w:rsidRDefault="00DD6605">
            <w:pPr>
              <w:pStyle w:val="BodyText"/>
              <w:snapToGrid w:val="0"/>
              <w:spacing w:before="60" w:after="60"/>
              <w:ind w:left="324"/>
              <w:rPr>
                <w:lang w:eastAsia="en-US"/>
              </w:rPr>
            </w:pPr>
          </w:p>
        </w:tc>
        <w:tc>
          <w:tcPr>
            <w:tcW w:w="1335" w:type="dxa"/>
          </w:tcPr>
          <w:p w14:paraId="40A885DF" w14:textId="77777777" w:rsidR="00DD6605" w:rsidRPr="00134955" w:rsidRDefault="00A04DC1">
            <w:pPr>
              <w:pStyle w:val="BodyText"/>
              <w:spacing w:before="60" w:after="60"/>
              <w:ind w:left="324"/>
              <w:jc w:val="right"/>
              <w:rPr>
                <w:rFonts w:ascii="Times New Roman" w:hAnsi="Times New Roman" w:cs="Times New Roman"/>
                <w:sz w:val="24"/>
                <w:szCs w:val="24"/>
              </w:rPr>
            </w:pPr>
            <w:r w:rsidRPr="00134955">
              <w:rPr>
                <w:rFonts w:ascii="Times New Roman" w:hAnsi="Times New Roman" w:cs="Times New Roman"/>
                <w:sz w:val="24"/>
                <w:szCs w:val="24"/>
                <w:lang w:eastAsia="en-US"/>
              </w:rPr>
              <w:t>1</w:t>
            </w:r>
            <w:r w:rsidR="00DE0EDE" w:rsidRPr="00134955">
              <w:rPr>
                <w:rFonts w:ascii="Times New Roman" w:hAnsi="Times New Roman" w:cs="Times New Roman"/>
                <w:sz w:val="24"/>
                <w:szCs w:val="24"/>
                <w:lang w:eastAsia="en-US"/>
              </w:rPr>
              <w:t>-2</w:t>
            </w:r>
          </w:p>
        </w:tc>
        <w:tc>
          <w:tcPr>
            <w:tcW w:w="1371" w:type="dxa"/>
          </w:tcPr>
          <w:p w14:paraId="1C248E83" w14:textId="77777777" w:rsidR="00DD6605" w:rsidRDefault="00DD6605">
            <w:pPr>
              <w:pStyle w:val="BodyText"/>
              <w:snapToGrid w:val="0"/>
              <w:spacing w:before="60" w:after="60"/>
              <w:ind w:left="324"/>
              <w:rPr>
                <w:lang w:eastAsia="en-US"/>
              </w:rPr>
            </w:pPr>
          </w:p>
        </w:tc>
        <w:tc>
          <w:tcPr>
            <w:tcW w:w="1353" w:type="dxa"/>
          </w:tcPr>
          <w:p w14:paraId="417BEA8B" w14:textId="77777777" w:rsidR="00DD6605" w:rsidRDefault="00DD6605">
            <w:pPr>
              <w:pStyle w:val="BodyText"/>
              <w:snapToGrid w:val="0"/>
              <w:spacing w:before="60" w:after="60"/>
              <w:ind w:left="324"/>
              <w:rPr>
                <w:lang w:eastAsia="en-US"/>
              </w:rPr>
            </w:pPr>
          </w:p>
        </w:tc>
      </w:tr>
      <w:tr w:rsidR="00DD6605" w14:paraId="76FA6BB4" w14:textId="77777777" w:rsidTr="00F33609">
        <w:trPr>
          <w:trHeight w:val="2088"/>
        </w:trPr>
        <w:tc>
          <w:tcPr>
            <w:tcW w:w="1057" w:type="dxa"/>
          </w:tcPr>
          <w:p w14:paraId="6F6DC4FC" w14:textId="77777777" w:rsidR="00DD6605" w:rsidRPr="00134955" w:rsidRDefault="00A04DC1">
            <w:pPr>
              <w:pStyle w:val="BodyText"/>
              <w:spacing w:before="60" w:after="60"/>
              <w:jc w:val="right"/>
              <w:rPr>
                <w:rFonts w:ascii="Times New Roman" w:hAnsi="Times New Roman" w:cs="Times New Roman"/>
                <w:sz w:val="24"/>
                <w:szCs w:val="24"/>
              </w:rPr>
            </w:pPr>
            <w:r w:rsidRPr="00134955">
              <w:rPr>
                <w:rFonts w:ascii="Times New Roman" w:hAnsi="Times New Roman" w:cs="Times New Roman"/>
                <w:sz w:val="24"/>
                <w:szCs w:val="24"/>
                <w:lang w:eastAsia="en-US"/>
              </w:rPr>
              <w:t>1.2:</w:t>
            </w:r>
          </w:p>
        </w:tc>
        <w:tc>
          <w:tcPr>
            <w:tcW w:w="5743" w:type="dxa"/>
          </w:tcPr>
          <w:p w14:paraId="612AE983" w14:textId="77777777" w:rsidR="00DD6605"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Methods</w:t>
            </w:r>
          </w:p>
          <w:p w14:paraId="464D2B12" w14:textId="77777777"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1.2.1    Matrix Factorisation</w:t>
            </w:r>
          </w:p>
          <w:p w14:paraId="197A1B45" w14:textId="77777777"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1.2.2    Multi-Layer Perceptron</w:t>
            </w:r>
          </w:p>
          <w:p w14:paraId="7C74F5B6" w14:textId="77777777"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1.2.2.1   MLP</w:t>
            </w:r>
          </w:p>
          <w:p w14:paraId="2E034A8B" w14:textId="77777777"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1.2.2.2   ANN </w:t>
            </w:r>
          </w:p>
          <w:p w14:paraId="4F4F810D" w14:textId="77777777" w:rsidR="006064E7" w:rsidRPr="00134955" w:rsidRDefault="003F5792" w:rsidP="006064E7">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1.2.2.3   DNN   </w:t>
            </w:r>
          </w:p>
        </w:tc>
        <w:tc>
          <w:tcPr>
            <w:tcW w:w="1329" w:type="dxa"/>
          </w:tcPr>
          <w:p w14:paraId="38169F4C" w14:textId="77777777" w:rsidR="00DD6605" w:rsidRDefault="00DD6605">
            <w:pPr>
              <w:pStyle w:val="BodyText"/>
              <w:snapToGrid w:val="0"/>
              <w:spacing w:before="60" w:after="60"/>
              <w:ind w:left="324"/>
              <w:rPr>
                <w:lang w:eastAsia="en-US"/>
              </w:rPr>
            </w:pPr>
          </w:p>
        </w:tc>
        <w:tc>
          <w:tcPr>
            <w:tcW w:w="1335" w:type="dxa"/>
          </w:tcPr>
          <w:p w14:paraId="56E9FCB3" w14:textId="77777777" w:rsidR="00DD6605" w:rsidRPr="00134955" w:rsidRDefault="00DE0EDE">
            <w:pPr>
              <w:pStyle w:val="BodyText"/>
              <w:spacing w:before="60" w:after="60"/>
              <w:ind w:left="324"/>
              <w:jc w:val="right"/>
              <w:rPr>
                <w:rFonts w:ascii="Times New Roman" w:hAnsi="Times New Roman" w:cs="Times New Roman"/>
                <w:sz w:val="24"/>
                <w:szCs w:val="24"/>
              </w:rPr>
            </w:pPr>
            <w:r w:rsidRPr="00134955">
              <w:rPr>
                <w:rFonts w:ascii="Times New Roman" w:hAnsi="Times New Roman" w:cs="Times New Roman"/>
                <w:sz w:val="24"/>
                <w:szCs w:val="24"/>
                <w:lang w:eastAsia="en-US"/>
              </w:rPr>
              <w:t>2-6</w:t>
            </w:r>
          </w:p>
        </w:tc>
        <w:tc>
          <w:tcPr>
            <w:tcW w:w="1371" w:type="dxa"/>
          </w:tcPr>
          <w:p w14:paraId="699053EA" w14:textId="77777777" w:rsidR="00DD6605" w:rsidRDefault="00DD6605">
            <w:pPr>
              <w:pStyle w:val="BodyText"/>
              <w:snapToGrid w:val="0"/>
              <w:spacing w:before="60" w:after="60"/>
              <w:ind w:left="324"/>
              <w:rPr>
                <w:lang w:eastAsia="en-US"/>
              </w:rPr>
            </w:pPr>
          </w:p>
        </w:tc>
        <w:tc>
          <w:tcPr>
            <w:tcW w:w="1353" w:type="dxa"/>
          </w:tcPr>
          <w:p w14:paraId="60F01FA2" w14:textId="77777777" w:rsidR="00DD6605" w:rsidRDefault="00DD6605">
            <w:pPr>
              <w:pStyle w:val="BodyText"/>
              <w:snapToGrid w:val="0"/>
              <w:spacing w:before="60" w:after="60"/>
              <w:ind w:left="324"/>
              <w:rPr>
                <w:lang w:eastAsia="en-US"/>
              </w:rPr>
            </w:pPr>
          </w:p>
        </w:tc>
      </w:tr>
      <w:tr w:rsidR="006064E7" w14:paraId="1DD20DCE" w14:textId="77777777" w:rsidTr="00F33609">
        <w:trPr>
          <w:trHeight w:val="312"/>
        </w:trPr>
        <w:tc>
          <w:tcPr>
            <w:tcW w:w="1057" w:type="dxa"/>
          </w:tcPr>
          <w:p w14:paraId="0002E124" w14:textId="77777777" w:rsidR="006064E7" w:rsidRPr="00134955" w:rsidRDefault="006064E7" w:rsidP="006064E7">
            <w:pPr>
              <w:pStyle w:val="BodyText"/>
              <w:spacing w:before="60" w:after="60"/>
              <w:jc w:val="right"/>
              <w:rPr>
                <w:rFonts w:ascii="Times New Roman" w:hAnsi="Times New Roman" w:cs="Times New Roman"/>
                <w:sz w:val="24"/>
                <w:szCs w:val="24"/>
                <w:lang w:eastAsia="en-US"/>
              </w:rPr>
            </w:pPr>
            <w:r w:rsidRPr="00134955">
              <w:rPr>
                <w:rFonts w:ascii="Times New Roman" w:hAnsi="Times New Roman" w:cs="Times New Roman"/>
                <w:sz w:val="24"/>
                <w:szCs w:val="24"/>
                <w:lang w:eastAsia="en-US"/>
              </w:rPr>
              <w:t>1.3:</w:t>
            </w:r>
          </w:p>
        </w:tc>
        <w:tc>
          <w:tcPr>
            <w:tcW w:w="5743" w:type="dxa"/>
          </w:tcPr>
          <w:p w14:paraId="0983C23A" w14:textId="77777777" w:rsidR="006064E7" w:rsidRPr="00134955" w:rsidRDefault="006064E7" w:rsidP="006064E7">
            <w:pPr>
              <w:pStyle w:val="BodyText"/>
              <w:snapToGrid w:val="0"/>
              <w:spacing w:before="60" w:after="60"/>
              <w:ind w:left="-565"/>
              <w:rPr>
                <w:rFonts w:ascii="Times New Roman" w:hAnsi="Times New Roman" w:cs="Times New Roman"/>
                <w:sz w:val="24"/>
                <w:szCs w:val="24"/>
                <w:lang w:eastAsia="en-US"/>
              </w:rPr>
            </w:pPr>
            <w:r w:rsidRPr="00134955">
              <w:rPr>
                <w:rFonts w:ascii="Times New Roman" w:hAnsi="Times New Roman" w:cs="Times New Roman"/>
                <w:sz w:val="24"/>
                <w:szCs w:val="24"/>
                <w:lang w:eastAsia="en-US"/>
              </w:rPr>
              <w:t>1.3    NDCG</w:t>
            </w:r>
          </w:p>
        </w:tc>
        <w:tc>
          <w:tcPr>
            <w:tcW w:w="1329" w:type="dxa"/>
          </w:tcPr>
          <w:p w14:paraId="1EBEDBA1" w14:textId="77777777" w:rsidR="006064E7" w:rsidRDefault="006064E7">
            <w:pPr>
              <w:pStyle w:val="BodyText"/>
              <w:snapToGrid w:val="0"/>
              <w:spacing w:before="60" w:after="60"/>
              <w:ind w:left="324"/>
              <w:rPr>
                <w:lang w:eastAsia="en-US"/>
              </w:rPr>
            </w:pPr>
          </w:p>
        </w:tc>
        <w:tc>
          <w:tcPr>
            <w:tcW w:w="1335" w:type="dxa"/>
          </w:tcPr>
          <w:p w14:paraId="1AFC6569" w14:textId="77777777" w:rsidR="006064E7" w:rsidRPr="00134955" w:rsidRDefault="00DE0EDE" w:rsidP="006064E7">
            <w:pPr>
              <w:pStyle w:val="BodyText"/>
              <w:spacing w:before="60" w:after="60"/>
              <w:ind w:left="324"/>
              <w:jc w:val="right"/>
              <w:rPr>
                <w:rFonts w:ascii="Times New Roman" w:hAnsi="Times New Roman" w:cs="Times New Roman"/>
                <w:sz w:val="24"/>
                <w:szCs w:val="24"/>
                <w:lang w:eastAsia="en-US"/>
              </w:rPr>
            </w:pPr>
            <w:r w:rsidRPr="00134955">
              <w:rPr>
                <w:rFonts w:ascii="Times New Roman" w:hAnsi="Times New Roman" w:cs="Times New Roman"/>
                <w:sz w:val="24"/>
                <w:szCs w:val="24"/>
                <w:lang w:eastAsia="en-US"/>
              </w:rPr>
              <w:t>6</w:t>
            </w:r>
          </w:p>
        </w:tc>
        <w:tc>
          <w:tcPr>
            <w:tcW w:w="1371" w:type="dxa"/>
          </w:tcPr>
          <w:p w14:paraId="5FCB372C" w14:textId="77777777" w:rsidR="006064E7" w:rsidRDefault="006064E7">
            <w:pPr>
              <w:pStyle w:val="BodyText"/>
              <w:snapToGrid w:val="0"/>
              <w:spacing w:before="60" w:after="60"/>
              <w:ind w:left="324"/>
              <w:rPr>
                <w:lang w:eastAsia="en-US"/>
              </w:rPr>
            </w:pPr>
          </w:p>
        </w:tc>
        <w:tc>
          <w:tcPr>
            <w:tcW w:w="1353" w:type="dxa"/>
          </w:tcPr>
          <w:p w14:paraId="12107E82" w14:textId="77777777" w:rsidR="006064E7" w:rsidRDefault="006064E7">
            <w:pPr>
              <w:pStyle w:val="BodyText"/>
              <w:snapToGrid w:val="0"/>
              <w:spacing w:before="60" w:after="60"/>
              <w:ind w:left="324"/>
              <w:rPr>
                <w:lang w:eastAsia="en-US"/>
              </w:rPr>
            </w:pPr>
          </w:p>
        </w:tc>
      </w:tr>
      <w:tr w:rsidR="00134955" w14:paraId="03FB89AA" w14:textId="77777777" w:rsidTr="00F33609">
        <w:trPr>
          <w:trHeight w:val="312"/>
        </w:trPr>
        <w:tc>
          <w:tcPr>
            <w:tcW w:w="6800" w:type="dxa"/>
            <w:gridSpan w:val="2"/>
          </w:tcPr>
          <w:p w14:paraId="1E6863BE" w14:textId="77777777" w:rsidR="00134955" w:rsidRPr="00F33609" w:rsidRDefault="00134955" w:rsidP="00134955">
            <w:pPr>
              <w:pStyle w:val="BodyText"/>
              <w:tabs>
                <w:tab w:val="left" w:pos="0"/>
                <w:tab w:val="left" w:pos="500"/>
              </w:tabs>
              <w:spacing w:before="60" w:after="60"/>
              <w:rPr>
                <w:rFonts w:ascii="Times New Roman" w:hAnsi="Times New Roman" w:cs="Times New Roman"/>
                <w:b/>
                <w:bCs/>
                <w:sz w:val="28"/>
                <w:szCs w:val="36"/>
                <w:lang w:eastAsia="en-US"/>
              </w:rPr>
            </w:pPr>
            <w:r w:rsidRPr="00F33609">
              <w:rPr>
                <w:rFonts w:ascii="Times New Roman" w:hAnsi="Times New Roman" w:cs="Times New Roman"/>
                <w:b/>
                <w:sz w:val="28"/>
                <w:szCs w:val="28"/>
                <w:lang w:eastAsia="en-US"/>
              </w:rPr>
              <w:t>Chapter 2 :</w:t>
            </w:r>
          </w:p>
          <w:p w14:paraId="25C72393" w14:textId="77777777" w:rsidR="00134955" w:rsidRPr="00F33609" w:rsidRDefault="00134955" w:rsidP="00134955">
            <w:pPr>
              <w:pStyle w:val="BodyText"/>
              <w:tabs>
                <w:tab w:val="left" w:pos="0"/>
                <w:tab w:val="left" w:pos="500"/>
              </w:tabs>
              <w:spacing w:before="60" w:after="60"/>
              <w:rPr>
                <w:rFonts w:ascii="Times New Roman" w:hAnsi="Times New Roman" w:cs="Times New Roman"/>
                <w:b/>
                <w:bCs/>
                <w:sz w:val="28"/>
                <w:szCs w:val="36"/>
                <w:lang w:eastAsia="en-US"/>
              </w:rPr>
            </w:pPr>
            <w:r w:rsidRPr="00F33609">
              <w:rPr>
                <w:rFonts w:ascii="Times New Roman" w:hAnsi="Times New Roman" w:cs="Times New Roman"/>
                <w:b/>
                <w:bCs/>
                <w:sz w:val="28"/>
                <w:szCs w:val="36"/>
                <w:lang w:eastAsia="en-US"/>
              </w:rPr>
              <w:t>LITERATURE REVIEW</w:t>
            </w:r>
          </w:p>
        </w:tc>
        <w:tc>
          <w:tcPr>
            <w:tcW w:w="1329" w:type="dxa"/>
          </w:tcPr>
          <w:p w14:paraId="63AC970A" w14:textId="77777777" w:rsidR="00134955" w:rsidRDefault="00134955">
            <w:pPr>
              <w:pStyle w:val="BodyText"/>
              <w:snapToGrid w:val="0"/>
              <w:spacing w:before="60" w:after="60"/>
              <w:ind w:left="324"/>
              <w:rPr>
                <w:lang w:eastAsia="en-US"/>
              </w:rPr>
            </w:pPr>
          </w:p>
        </w:tc>
        <w:tc>
          <w:tcPr>
            <w:tcW w:w="1335" w:type="dxa"/>
          </w:tcPr>
          <w:p w14:paraId="6F2B5643" w14:textId="77777777" w:rsidR="00F33609" w:rsidRDefault="00F33609" w:rsidP="006064E7">
            <w:pPr>
              <w:pStyle w:val="BodyText"/>
              <w:spacing w:before="60" w:after="60"/>
              <w:ind w:left="324"/>
              <w:jc w:val="right"/>
              <w:rPr>
                <w:rFonts w:ascii="Times New Roman" w:hAnsi="Times New Roman" w:cs="Times New Roman"/>
                <w:sz w:val="24"/>
                <w:szCs w:val="24"/>
                <w:lang w:eastAsia="en-US"/>
              </w:rPr>
            </w:pPr>
          </w:p>
          <w:p w14:paraId="6C993D4D" w14:textId="77777777" w:rsidR="00134955" w:rsidRPr="00F33609" w:rsidRDefault="00134955" w:rsidP="006064E7">
            <w:pPr>
              <w:pStyle w:val="BodyText"/>
              <w:spacing w:before="60" w:after="60"/>
              <w:ind w:left="324"/>
              <w:jc w:val="right"/>
              <w:rPr>
                <w:rFonts w:ascii="Times New Roman" w:hAnsi="Times New Roman" w:cs="Times New Roman"/>
                <w:sz w:val="24"/>
                <w:szCs w:val="24"/>
                <w:lang w:eastAsia="en-US"/>
              </w:rPr>
            </w:pPr>
            <w:r w:rsidRPr="00F33609">
              <w:rPr>
                <w:rFonts w:ascii="Times New Roman" w:hAnsi="Times New Roman" w:cs="Times New Roman"/>
                <w:sz w:val="24"/>
                <w:szCs w:val="24"/>
                <w:lang w:eastAsia="en-US"/>
              </w:rPr>
              <w:t>7-8</w:t>
            </w:r>
          </w:p>
        </w:tc>
        <w:tc>
          <w:tcPr>
            <w:tcW w:w="1371" w:type="dxa"/>
          </w:tcPr>
          <w:p w14:paraId="4DD1A1A4" w14:textId="77777777" w:rsidR="00134955" w:rsidRPr="00F33609" w:rsidRDefault="00134955">
            <w:pPr>
              <w:pStyle w:val="BodyText"/>
              <w:snapToGrid w:val="0"/>
              <w:spacing w:before="60" w:after="60"/>
              <w:ind w:left="324"/>
              <w:rPr>
                <w:rFonts w:ascii="Times New Roman" w:hAnsi="Times New Roman" w:cs="Times New Roman"/>
                <w:sz w:val="24"/>
                <w:szCs w:val="24"/>
                <w:lang w:eastAsia="en-US"/>
              </w:rPr>
            </w:pPr>
          </w:p>
        </w:tc>
        <w:tc>
          <w:tcPr>
            <w:tcW w:w="1353" w:type="dxa"/>
          </w:tcPr>
          <w:p w14:paraId="7E32F55A" w14:textId="77777777" w:rsidR="00134955" w:rsidRDefault="00134955">
            <w:pPr>
              <w:pStyle w:val="BodyText"/>
              <w:snapToGrid w:val="0"/>
              <w:spacing w:before="60" w:after="60"/>
              <w:ind w:left="324"/>
              <w:rPr>
                <w:lang w:eastAsia="en-US"/>
              </w:rPr>
            </w:pPr>
          </w:p>
        </w:tc>
      </w:tr>
      <w:tr w:rsidR="007A0CFC" w14:paraId="315DF055" w14:textId="77777777" w:rsidTr="00F33609">
        <w:trPr>
          <w:trHeight w:val="986"/>
        </w:trPr>
        <w:tc>
          <w:tcPr>
            <w:tcW w:w="6800" w:type="dxa"/>
            <w:gridSpan w:val="2"/>
          </w:tcPr>
          <w:p w14:paraId="63DCFDEC" w14:textId="77777777" w:rsidR="007A0CFC" w:rsidRPr="00F33609" w:rsidRDefault="007A0CFC">
            <w:pPr>
              <w:pStyle w:val="BodyText"/>
              <w:spacing w:before="60" w:after="60"/>
              <w:rPr>
                <w:rFonts w:ascii="Times New Roman" w:hAnsi="Times New Roman" w:cs="Times New Roman"/>
                <w:b/>
                <w:bCs/>
                <w:sz w:val="28"/>
                <w:lang w:eastAsia="en-US"/>
              </w:rPr>
            </w:pPr>
            <w:r w:rsidRPr="00F33609">
              <w:rPr>
                <w:rFonts w:ascii="Times New Roman" w:hAnsi="Times New Roman" w:cs="Times New Roman"/>
                <w:b/>
                <w:bCs/>
                <w:sz w:val="28"/>
                <w:lang w:eastAsia="en-US"/>
              </w:rPr>
              <w:t>Chapter  3:</w:t>
            </w:r>
          </w:p>
          <w:p w14:paraId="3006254C" w14:textId="77777777" w:rsidR="007A0CFC" w:rsidRPr="00F33609" w:rsidRDefault="007A0CFC" w:rsidP="006C56C2">
            <w:pPr>
              <w:pStyle w:val="BodyText"/>
              <w:spacing w:before="60" w:after="60"/>
              <w:rPr>
                <w:rFonts w:ascii="Times New Roman" w:hAnsi="Times New Roman" w:cs="Times New Roman"/>
                <w:b/>
                <w:bCs/>
                <w:sz w:val="28"/>
                <w:lang w:eastAsia="en-US"/>
              </w:rPr>
            </w:pPr>
            <w:r w:rsidRPr="00F33609">
              <w:rPr>
                <w:rFonts w:ascii="Times New Roman" w:hAnsi="Times New Roman" w:cs="Times New Roman"/>
                <w:b/>
                <w:bCs/>
                <w:sz w:val="28"/>
                <w:lang w:eastAsia="en-US"/>
              </w:rPr>
              <w:t>IMPLEMENTATION AND RESULTS</w:t>
            </w:r>
          </w:p>
        </w:tc>
        <w:tc>
          <w:tcPr>
            <w:tcW w:w="1329" w:type="dxa"/>
            <w:vMerge w:val="restart"/>
          </w:tcPr>
          <w:p w14:paraId="76D190EC" w14:textId="77777777" w:rsidR="007A0CFC" w:rsidRDefault="007A0CFC">
            <w:pPr>
              <w:pStyle w:val="BodyText"/>
              <w:snapToGrid w:val="0"/>
              <w:spacing w:before="60" w:after="60"/>
              <w:ind w:left="324"/>
              <w:rPr>
                <w:b/>
                <w:bCs/>
                <w:sz w:val="36"/>
                <w:szCs w:val="36"/>
                <w:lang w:eastAsia="en-US"/>
              </w:rPr>
            </w:pPr>
          </w:p>
        </w:tc>
        <w:tc>
          <w:tcPr>
            <w:tcW w:w="1335" w:type="dxa"/>
          </w:tcPr>
          <w:p w14:paraId="60B1B667" w14:textId="77777777" w:rsidR="007A0CFC" w:rsidRDefault="007A0CFC" w:rsidP="00D52FE9">
            <w:pPr>
              <w:pStyle w:val="BodyText"/>
              <w:snapToGrid w:val="0"/>
              <w:spacing w:before="60" w:after="60"/>
              <w:ind w:left="324"/>
              <w:jc w:val="right"/>
              <w:rPr>
                <w:rFonts w:ascii="Times New Roman" w:hAnsi="Times New Roman" w:cs="Times New Roman"/>
                <w:bCs/>
                <w:sz w:val="24"/>
                <w:szCs w:val="24"/>
                <w:lang w:eastAsia="en-US"/>
              </w:rPr>
            </w:pPr>
          </w:p>
          <w:p w14:paraId="1CAF733F" w14:textId="77777777" w:rsidR="007A0CFC" w:rsidRPr="007A0CFC" w:rsidRDefault="007A0CFC" w:rsidP="007A0CFC">
            <w:pPr>
              <w:pStyle w:val="BodyText"/>
              <w:snapToGrid w:val="0"/>
              <w:spacing w:before="60" w:after="60"/>
              <w:ind w:left="324"/>
              <w:jc w:val="right"/>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9-18</w:t>
            </w:r>
          </w:p>
        </w:tc>
        <w:tc>
          <w:tcPr>
            <w:tcW w:w="1371" w:type="dxa"/>
            <w:vMerge w:val="restart"/>
          </w:tcPr>
          <w:p w14:paraId="11E50BF6" w14:textId="77777777" w:rsidR="007A0CFC" w:rsidRDefault="007A0CFC">
            <w:pPr>
              <w:pStyle w:val="BodyText"/>
              <w:snapToGrid w:val="0"/>
              <w:spacing w:before="60" w:after="60"/>
              <w:ind w:left="324"/>
              <w:rPr>
                <w:b/>
                <w:bCs/>
                <w:sz w:val="36"/>
                <w:szCs w:val="36"/>
                <w:lang w:eastAsia="en-US"/>
              </w:rPr>
            </w:pPr>
          </w:p>
        </w:tc>
        <w:tc>
          <w:tcPr>
            <w:tcW w:w="1353" w:type="dxa"/>
            <w:vMerge w:val="restart"/>
          </w:tcPr>
          <w:p w14:paraId="1B088834" w14:textId="77777777" w:rsidR="007A0CFC" w:rsidRDefault="007A0CFC">
            <w:pPr>
              <w:pStyle w:val="BodyText"/>
              <w:snapToGrid w:val="0"/>
              <w:spacing w:before="60" w:after="60"/>
              <w:ind w:left="324"/>
              <w:rPr>
                <w:b/>
                <w:bCs/>
                <w:sz w:val="36"/>
                <w:szCs w:val="36"/>
                <w:lang w:eastAsia="en-US"/>
              </w:rPr>
            </w:pPr>
          </w:p>
        </w:tc>
      </w:tr>
      <w:tr w:rsidR="007A0CFC" w14:paraId="46A7C66A" w14:textId="77777777" w:rsidTr="00F33609">
        <w:trPr>
          <w:trHeight w:val="419"/>
        </w:trPr>
        <w:tc>
          <w:tcPr>
            <w:tcW w:w="6800" w:type="dxa"/>
            <w:gridSpan w:val="2"/>
          </w:tcPr>
          <w:p w14:paraId="7BD9C49E" w14:textId="77777777" w:rsidR="007A0CFC" w:rsidRPr="007A0CFC"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3.1 </w:t>
            </w:r>
            <w:r>
              <w:rPr>
                <w:rFonts w:ascii="Times New Roman" w:hAnsi="Times New Roman" w:cs="Times New Roman"/>
                <w:bCs/>
                <w:sz w:val="24"/>
                <w:szCs w:val="24"/>
                <w:lang w:eastAsia="en-US"/>
              </w:rPr>
              <w:t>Dataset</w:t>
            </w:r>
          </w:p>
        </w:tc>
        <w:tc>
          <w:tcPr>
            <w:tcW w:w="1329" w:type="dxa"/>
            <w:vMerge/>
          </w:tcPr>
          <w:p w14:paraId="6C58D622" w14:textId="77777777" w:rsidR="007A0CFC" w:rsidRDefault="007A0CFC">
            <w:pPr>
              <w:pStyle w:val="BodyText"/>
              <w:snapToGrid w:val="0"/>
              <w:spacing w:before="60" w:after="60"/>
              <w:ind w:left="324"/>
              <w:rPr>
                <w:b/>
                <w:bCs/>
                <w:sz w:val="36"/>
                <w:szCs w:val="36"/>
                <w:lang w:eastAsia="en-US"/>
              </w:rPr>
            </w:pPr>
          </w:p>
        </w:tc>
        <w:tc>
          <w:tcPr>
            <w:tcW w:w="1335" w:type="dxa"/>
          </w:tcPr>
          <w:p w14:paraId="271BD68E" w14:textId="77777777" w:rsidR="007A0CFC" w:rsidRDefault="007A0CFC" w:rsidP="00D52FE9">
            <w:pPr>
              <w:pStyle w:val="BodyText"/>
              <w:snapToGrid w:val="0"/>
              <w:spacing w:before="60" w:after="60"/>
              <w:ind w:left="324"/>
              <w:jc w:val="right"/>
              <w:rPr>
                <w:bCs/>
                <w:lang w:eastAsia="en-US"/>
              </w:rPr>
            </w:pPr>
            <w:r>
              <w:rPr>
                <w:bCs/>
                <w:lang w:eastAsia="en-US"/>
              </w:rPr>
              <w:t>9</w:t>
            </w:r>
          </w:p>
        </w:tc>
        <w:tc>
          <w:tcPr>
            <w:tcW w:w="1371" w:type="dxa"/>
            <w:vMerge/>
          </w:tcPr>
          <w:p w14:paraId="7202D754" w14:textId="77777777" w:rsidR="007A0CFC" w:rsidRDefault="007A0CFC">
            <w:pPr>
              <w:pStyle w:val="BodyText"/>
              <w:snapToGrid w:val="0"/>
              <w:spacing w:before="60" w:after="60"/>
              <w:ind w:left="324"/>
              <w:rPr>
                <w:b/>
                <w:bCs/>
                <w:sz w:val="36"/>
                <w:szCs w:val="36"/>
                <w:lang w:eastAsia="en-US"/>
              </w:rPr>
            </w:pPr>
          </w:p>
        </w:tc>
        <w:tc>
          <w:tcPr>
            <w:tcW w:w="1353" w:type="dxa"/>
            <w:vMerge/>
          </w:tcPr>
          <w:p w14:paraId="720BB83C" w14:textId="77777777" w:rsidR="007A0CFC" w:rsidRDefault="007A0CFC">
            <w:pPr>
              <w:pStyle w:val="BodyText"/>
              <w:snapToGrid w:val="0"/>
              <w:spacing w:before="60" w:after="60"/>
              <w:ind w:left="324"/>
              <w:rPr>
                <w:b/>
                <w:bCs/>
                <w:sz w:val="36"/>
                <w:szCs w:val="36"/>
                <w:lang w:eastAsia="en-US"/>
              </w:rPr>
            </w:pPr>
          </w:p>
        </w:tc>
      </w:tr>
      <w:tr w:rsidR="007A0CFC" w14:paraId="65A11106" w14:textId="77777777" w:rsidTr="00F33609">
        <w:trPr>
          <w:trHeight w:val="412"/>
        </w:trPr>
        <w:tc>
          <w:tcPr>
            <w:tcW w:w="6800" w:type="dxa"/>
            <w:gridSpan w:val="2"/>
          </w:tcPr>
          <w:p w14:paraId="2D73AAA6" w14:textId="77777777" w:rsidR="007A0CFC" w:rsidRPr="007A0CFC" w:rsidRDefault="007A0CFC" w:rsidP="006C56C2">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3.2 Packages and Libraries</w:t>
            </w:r>
          </w:p>
        </w:tc>
        <w:tc>
          <w:tcPr>
            <w:tcW w:w="1329" w:type="dxa"/>
            <w:vMerge/>
          </w:tcPr>
          <w:p w14:paraId="4966697C" w14:textId="77777777" w:rsidR="007A0CFC" w:rsidRDefault="007A0CFC">
            <w:pPr>
              <w:pStyle w:val="BodyText"/>
              <w:snapToGrid w:val="0"/>
              <w:spacing w:before="60" w:after="60"/>
              <w:ind w:left="324"/>
              <w:rPr>
                <w:b/>
                <w:bCs/>
                <w:sz w:val="36"/>
                <w:szCs w:val="36"/>
                <w:lang w:eastAsia="en-US"/>
              </w:rPr>
            </w:pPr>
          </w:p>
        </w:tc>
        <w:tc>
          <w:tcPr>
            <w:tcW w:w="1335" w:type="dxa"/>
          </w:tcPr>
          <w:p w14:paraId="78E9A950" w14:textId="77777777" w:rsidR="007A0CFC" w:rsidRDefault="007A0CFC" w:rsidP="00D52FE9">
            <w:pPr>
              <w:pStyle w:val="BodyText"/>
              <w:snapToGrid w:val="0"/>
              <w:spacing w:before="60" w:after="60"/>
              <w:ind w:left="324"/>
              <w:jc w:val="right"/>
              <w:rPr>
                <w:bCs/>
                <w:lang w:eastAsia="en-US"/>
              </w:rPr>
            </w:pPr>
            <w:r w:rsidRPr="00D52FE9">
              <w:rPr>
                <w:rFonts w:ascii="Times New Roman" w:hAnsi="Times New Roman" w:cs="Times New Roman"/>
                <w:bCs/>
                <w:sz w:val="24"/>
                <w:szCs w:val="24"/>
                <w:lang w:eastAsia="en-US"/>
              </w:rPr>
              <w:t>9-11</w:t>
            </w:r>
          </w:p>
        </w:tc>
        <w:tc>
          <w:tcPr>
            <w:tcW w:w="1371" w:type="dxa"/>
            <w:vMerge/>
          </w:tcPr>
          <w:p w14:paraId="37115826" w14:textId="77777777" w:rsidR="007A0CFC" w:rsidRDefault="007A0CFC">
            <w:pPr>
              <w:pStyle w:val="BodyText"/>
              <w:snapToGrid w:val="0"/>
              <w:spacing w:before="60" w:after="60"/>
              <w:ind w:left="324"/>
              <w:rPr>
                <w:b/>
                <w:bCs/>
                <w:sz w:val="36"/>
                <w:szCs w:val="36"/>
                <w:lang w:eastAsia="en-US"/>
              </w:rPr>
            </w:pPr>
          </w:p>
        </w:tc>
        <w:tc>
          <w:tcPr>
            <w:tcW w:w="1353" w:type="dxa"/>
            <w:vMerge/>
          </w:tcPr>
          <w:p w14:paraId="2F6F8DD6" w14:textId="77777777" w:rsidR="007A0CFC" w:rsidRDefault="007A0CFC">
            <w:pPr>
              <w:pStyle w:val="BodyText"/>
              <w:snapToGrid w:val="0"/>
              <w:spacing w:before="60" w:after="60"/>
              <w:ind w:left="324"/>
              <w:rPr>
                <w:b/>
                <w:bCs/>
                <w:sz w:val="36"/>
                <w:szCs w:val="36"/>
                <w:lang w:eastAsia="en-US"/>
              </w:rPr>
            </w:pPr>
          </w:p>
        </w:tc>
      </w:tr>
      <w:tr w:rsidR="007A0CFC" w14:paraId="6747DC84" w14:textId="77777777" w:rsidTr="00F33609">
        <w:trPr>
          <w:trHeight w:val="954"/>
        </w:trPr>
        <w:tc>
          <w:tcPr>
            <w:tcW w:w="6800" w:type="dxa"/>
            <w:gridSpan w:val="2"/>
          </w:tcPr>
          <w:p w14:paraId="6F16FB8D"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3.3 Implementation</w:t>
            </w:r>
          </w:p>
          <w:p w14:paraId="5FBD5166"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3.1.1 MF</w:t>
            </w:r>
          </w:p>
          <w:p w14:paraId="7CE89596"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3.1.2 MLP</w:t>
            </w:r>
          </w:p>
          <w:p w14:paraId="01BF8C0A" w14:textId="77777777" w:rsidR="007A0CFC" w:rsidRPr="007A0CFC" w:rsidRDefault="007A0CFC" w:rsidP="006C56C2">
            <w:pPr>
              <w:pStyle w:val="BodyText"/>
              <w:spacing w:before="60" w:after="60"/>
              <w:rPr>
                <w:rFonts w:ascii="Times New Roman" w:hAnsi="Times New Roman" w:cs="Times New Roman"/>
                <w:bCs/>
                <w:sz w:val="24"/>
                <w:szCs w:val="24"/>
                <w:lang w:eastAsia="en-US"/>
              </w:rPr>
            </w:pPr>
            <w:r>
              <w:rPr>
                <w:rFonts w:ascii="Times New Roman" w:hAnsi="Times New Roman" w:cs="Times New Roman"/>
                <w:bCs/>
                <w:sz w:val="24"/>
                <w:szCs w:val="24"/>
                <w:lang w:eastAsia="en-US"/>
              </w:rPr>
              <w:t xml:space="preserve">      3.1.3 </w:t>
            </w:r>
            <w:proofErr w:type="spellStart"/>
            <w:r>
              <w:rPr>
                <w:rFonts w:ascii="Times New Roman" w:hAnsi="Times New Roman" w:cs="Times New Roman"/>
                <w:bCs/>
                <w:sz w:val="24"/>
                <w:szCs w:val="24"/>
                <w:lang w:eastAsia="en-US"/>
              </w:rPr>
              <w:t>NeuMF</w:t>
            </w:r>
            <w:proofErr w:type="spellEnd"/>
          </w:p>
        </w:tc>
        <w:tc>
          <w:tcPr>
            <w:tcW w:w="1329" w:type="dxa"/>
            <w:vMerge/>
          </w:tcPr>
          <w:p w14:paraId="2C6C0884" w14:textId="77777777" w:rsidR="007A0CFC" w:rsidRDefault="007A0CFC">
            <w:pPr>
              <w:pStyle w:val="BodyText"/>
              <w:snapToGrid w:val="0"/>
              <w:spacing w:before="60" w:after="60"/>
              <w:ind w:left="324"/>
              <w:rPr>
                <w:b/>
                <w:bCs/>
                <w:sz w:val="36"/>
                <w:szCs w:val="36"/>
                <w:lang w:eastAsia="en-US"/>
              </w:rPr>
            </w:pPr>
          </w:p>
        </w:tc>
        <w:tc>
          <w:tcPr>
            <w:tcW w:w="1335" w:type="dxa"/>
          </w:tcPr>
          <w:p w14:paraId="478F823A" w14:textId="77777777" w:rsidR="007A0CFC" w:rsidRDefault="007A0CFC" w:rsidP="00D52FE9">
            <w:pPr>
              <w:pStyle w:val="BodyText"/>
              <w:snapToGrid w:val="0"/>
              <w:spacing w:before="60" w:after="60"/>
              <w:ind w:left="324"/>
              <w:jc w:val="right"/>
              <w:rPr>
                <w:bCs/>
                <w:lang w:eastAsia="en-US"/>
              </w:rPr>
            </w:pPr>
            <w:r>
              <w:rPr>
                <w:bCs/>
                <w:lang w:eastAsia="en-US"/>
              </w:rPr>
              <w:t>11-12</w:t>
            </w:r>
          </w:p>
        </w:tc>
        <w:tc>
          <w:tcPr>
            <w:tcW w:w="1371" w:type="dxa"/>
            <w:vMerge/>
          </w:tcPr>
          <w:p w14:paraId="6783C67B" w14:textId="77777777" w:rsidR="007A0CFC" w:rsidRDefault="007A0CFC">
            <w:pPr>
              <w:pStyle w:val="BodyText"/>
              <w:snapToGrid w:val="0"/>
              <w:spacing w:before="60" w:after="60"/>
              <w:ind w:left="324"/>
              <w:rPr>
                <w:b/>
                <w:bCs/>
                <w:sz w:val="36"/>
                <w:szCs w:val="36"/>
                <w:lang w:eastAsia="en-US"/>
              </w:rPr>
            </w:pPr>
          </w:p>
        </w:tc>
        <w:tc>
          <w:tcPr>
            <w:tcW w:w="1353" w:type="dxa"/>
            <w:vMerge/>
          </w:tcPr>
          <w:p w14:paraId="45624D9A" w14:textId="77777777" w:rsidR="007A0CFC" w:rsidRDefault="007A0CFC">
            <w:pPr>
              <w:pStyle w:val="BodyText"/>
              <w:snapToGrid w:val="0"/>
              <w:spacing w:before="60" w:after="60"/>
              <w:ind w:left="324"/>
              <w:rPr>
                <w:b/>
                <w:bCs/>
                <w:sz w:val="36"/>
                <w:szCs w:val="36"/>
                <w:lang w:eastAsia="en-US"/>
              </w:rPr>
            </w:pPr>
          </w:p>
        </w:tc>
      </w:tr>
      <w:tr w:rsidR="007A0CFC" w14:paraId="5F03EFD6" w14:textId="77777777" w:rsidTr="00F33609">
        <w:trPr>
          <w:trHeight w:val="954"/>
        </w:trPr>
        <w:tc>
          <w:tcPr>
            <w:tcW w:w="6800" w:type="dxa"/>
            <w:gridSpan w:val="2"/>
          </w:tcPr>
          <w:p w14:paraId="4AE3B069"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3.4 Results</w:t>
            </w:r>
          </w:p>
          <w:p w14:paraId="1BF37AAC"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3.2.1 MF Model</w:t>
            </w:r>
          </w:p>
          <w:p w14:paraId="66B5D9BF" w14:textId="77777777"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3.2.2 MLP Model</w:t>
            </w:r>
          </w:p>
          <w:p w14:paraId="696F563E" w14:textId="77777777" w:rsidR="007A0CFC" w:rsidRPr="007A0CFC" w:rsidRDefault="007A0CFC" w:rsidP="006C56C2">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3.2.3 </w:t>
            </w:r>
            <w:proofErr w:type="spellStart"/>
            <w:r w:rsidRPr="00D52FE9">
              <w:rPr>
                <w:rFonts w:ascii="Times New Roman" w:hAnsi="Times New Roman" w:cs="Times New Roman"/>
                <w:bCs/>
                <w:sz w:val="24"/>
                <w:szCs w:val="24"/>
                <w:lang w:eastAsia="en-US"/>
              </w:rPr>
              <w:t>NeuMF</w:t>
            </w:r>
            <w:proofErr w:type="spellEnd"/>
            <w:r w:rsidRPr="00D52FE9">
              <w:rPr>
                <w:rFonts w:ascii="Times New Roman" w:hAnsi="Times New Roman" w:cs="Times New Roman"/>
                <w:bCs/>
                <w:sz w:val="24"/>
                <w:szCs w:val="24"/>
                <w:lang w:eastAsia="en-US"/>
              </w:rPr>
              <w:t xml:space="preserve"> Model</w:t>
            </w:r>
          </w:p>
        </w:tc>
        <w:tc>
          <w:tcPr>
            <w:tcW w:w="1329" w:type="dxa"/>
            <w:vMerge/>
          </w:tcPr>
          <w:p w14:paraId="6F4C6AE7" w14:textId="77777777" w:rsidR="007A0CFC" w:rsidRDefault="007A0CFC">
            <w:pPr>
              <w:pStyle w:val="BodyText"/>
              <w:snapToGrid w:val="0"/>
              <w:spacing w:before="60" w:after="60"/>
              <w:ind w:left="324"/>
              <w:rPr>
                <w:b/>
                <w:bCs/>
                <w:sz w:val="36"/>
                <w:szCs w:val="36"/>
                <w:lang w:eastAsia="en-US"/>
              </w:rPr>
            </w:pPr>
          </w:p>
        </w:tc>
        <w:tc>
          <w:tcPr>
            <w:tcW w:w="1335" w:type="dxa"/>
          </w:tcPr>
          <w:p w14:paraId="61AE0CB6" w14:textId="77777777" w:rsidR="007A0CFC" w:rsidRDefault="007A0CFC" w:rsidP="00D52FE9">
            <w:pPr>
              <w:pStyle w:val="BodyText"/>
              <w:snapToGrid w:val="0"/>
              <w:spacing w:before="60" w:after="60"/>
              <w:ind w:left="324"/>
              <w:jc w:val="right"/>
              <w:rPr>
                <w:bCs/>
                <w:lang w:eastAsia="en-US"/>
              </w:rPr>
            </w:pPr>
            <w:r>
              <w:rPr>
                <w:bCs/>
                <w:lang w:eastAsia="en-US"/>
              </w:rPr>
              <w:t>13-19</w:t>
            </w:r>
          </w:p>
        </w:tc>
        <w:tc>
          <w:tcPr>
            <w:tcW w:w="1371" w:type="dxa"/>
            <w:vMerge/>
          </w:tcPr>
          <w:p w14:paraId="6D2A986D" w14:textId="77777777" w:rsidR="007A0CFC" w:rsidRDefault="007A0CFC">
            <w:pPr>
              <w:pStyle w:val="BodyText"/>
              <w:snapToGrid w:val="0"/>
              <w:spacing w:before="60" w:after="60"/>
              <w:ind w:left="324"/>
              <w:rPr>
                <w:b/>
                <w:bCs/>
                <w:sz w:val="36"/>
                <w:szCs w:val="36"/>
                <w:lang w:eastAsia="en-US"/>
              </w:rPr>
            </w:pPr>
          </w:p>
        </w:tc>
        <w:tc>
          <w:tcPr>
            <w:tcW w:w="1353" w:type="dxa"/>
            <w:vMerge/>
          </w:tcPr>
          <w:p w14:paraId="16268689" w14:textId="77777777" w:rsidR="007A0CFC" w:rsidRDefault="007A0CFC">
            <w:pPr>
              <w:pStyle w:val="BodyText"/>
              <w:snapToGrid w:val="0"/>
              <w:spacing w:before="60" w:after="60"/>
              <w:ind w:left="324"/>
              <w:rPr>
                <w:b/>
                <w:bCs/>
                <w:sz w:val="36"/>
                <w:szCs w:val="36"/>
                <w:lang w:eastAsia="en-US"/>
              </w:rPr>
            </w:pPr>
          </w:p>
        </w:tc>
      </w:tr>
      <w:tr w:rsidR="007A0CFC" w14:paraId="14239B42" w14:textId="77777777" w:rsidTr="00F33609">
        <w:trPr>
          <w:trHeight w:val="987"/>
        </w:trPr>
        <w:tc>
          <w:tcPr>
            <w:tcW w:w="6800" w:type="dxa"/>
            <w:gridSpan w:val="2"/>
          </w:tcPr>
          <w:p w14:paraId="3514DC2E" w14:textId="77777777" w:rsidR="007A0CFC" w:rsidRPr="00D52FE9" w:rsidRDefault="007A0CFC" w:rsidP="006C56C2">
            <w:pPr>
              <w:pStyle w:val="BodyText"/>
              <w:spacing w:before="60" w:after="60"/>
              <w:rPr>
                <w:rFonts w:ascii="Times New Roman" w:hAnsi="Times New Roman" w:cs="Times New Roman"/>
                <w:b/>
                <w:bCs/>
                <w:sz w:val="28"/>
                <w:lang w:eastAsia="en-US"/>
              </w:rPr>
            </w:pPr>
            <w:r w:rsidRPr="00D52FE9">
              <w:rPr>
                <w:rFonts w:ascii="Times New Roman" w:hAnsi="Times New Roman" w:cs="Times New Roman"/>
                <w:b/>
                <w:bCs/>
                <w:sz w:val="28"/>
                <w:lang w:eastAsia="en-US"/>
              </w:rPr>
              <w:lastRenderedPageBreak/>
              <w:t>Chapter 4:</w:t>
            </w:r>
          </w:p>
          <w:p w14:paraId="7C4F98B7" w14:textId="77777777" w:rsidR="007A0CFC" w:rsidRPr="00D52FE9" w:rsidRDefault="007A0CFC" w:rsidP="006C56C2">
            <w:pPr>
              <w:pStyle w:val="BodyText"/>
              <w:spacing w:before="60" w:after="60"/>
              <w:rPr>
                <w:b/>
                <w:bCs/>
                <w:sz w:val="28"/>
                <w:lang w:eastAsia="en-US"/>
              </w:rPr>
            </w:pPr>
            <w:r w:rsidRPr="00D52FE9">
              <w:rPr>
                <w:rFonts w:ascii="Times New Roman" w:hAnsi="Times New Roman" w:cs="Times New Roman"/>
                <w:b/>
                <w:bCs/>
                <w:sz w:val="28"/>
                <w:lang w:eastAsia="en-US"/>
              </w:rPr>
              <w:t>CONCLUSION AND FUTURE SCOPE</w:t>
            </w:r>
          </w:p>
        </w:tc>
        <w:tc>
          <w:tcPr>
            <w:tcW w:w="1329" w:type="dxa"/>
            <w:vMerge/>
          </w:tcPr>
          <w:p w14:paraId="14A293AD" w14:textId="77777777" w:rsidR="007A0CFC" w:rsidRDefault="007A0CFC">
            <w:pPr>
              <w:pStyle w:val="BodyText"/>
              <w:snapToGrid w:val="0"/>
              <w:spacing w:before="60" w:after="60"/>
              <w:ind w:left="324"/>
              <w:rPr>
                <w:b/>
                <w:bCs/>
                <w:sz w:val="36"/>
                <w:szCs w:val="36"/>
                <w:lang w:eastAsia="en-US"/>
              </w:rPr>
            </w:pPr>
          </w:p>
        </w:tc>
        <w:tc>
          <w:tcPr>
            <w:tcW w:w="1335" w:type="dxa"/>
          </w:tcPr>
          <w:p w14:paraId="3C081C9B" w14:textId="77777777" w:rsidR="000243F5" w:rsidRDefault="000243F5" w:rsidP="00D52FE9">
            <w:pPr>
              <w:pStyle w:val="BodyText"/>
              <w:snapToGrid w:val="0"/>
              <w:spacing w:before="60" w:after="60"/>
              <w:ind w:left="324"/>
              <w:jc w:val="right"/>
              <w:rPr>
                <w:bCs/>
                <w:lang w:eastAsia="en-US"/>
              </w:rPr>
            </w:pPr>
          </w:p>
          <w:p w14:paraId="1E3E2819" w14:textId="77777777" w:rsidR="000243F5" w:rsidRDefault="000243F5" w:rsidP="00D52FE9">
            <w:pPr>
              <w:pStyle w:val="BodyText"/>
              <w:snapToGrid w:val="0"/>
              <w:spacing w:before="60" w:after="60"/>
              <w:ind w:left="324"/>
              <w:jc w:val="right"/>
              <w:rPr>
                <w:bCs/>
                <w:lang w:eastAsia="en-US"/>
              </w:rPr>
            </w:pPr>
            <w:r>
              <w:rPr>
                <w:bCs/>
                <w:lang w:eastAsia="en-US"/>
              </w:rPr>
              <w:t>19</w:t>
            </w:r>
          </w:p>
        </w:tc>
        <w:tc>
          <w:tcPr>
            <w:tcW w:w="1371" w:type="dxa"/>
            <w:vMerge/>
          </w:tcPr>
          <w:p w14:paraId="51950CFD" w14:textId="77777777" w:rsidR="007A0CFC" w:rsidRDefault="007A0CFC">
            <w:pPr>
              <w:pStyle w:val="BodyText"/>
              <w:snapToGrid w:val="0"/>
              <w:spacing w:before="60" w:after="60"/>
              <w:ind w:left="324"/>
              <w:rPr>
                <w:b/>
                <w:bCs/>
                <w:sz w:val="36"/>
                <w:szCs w:val="36"/>
                <w:lang w:eastAsia="en-US"/>
              </w:rPr>
            </w:pPr>
          </w:p>
        </w:tc>
        <w:tc>
          <w:tcPr>
            <w:tcW w:w="1353" w:type="dxa"/>
            <w:vMerge/>
          </w:tcPr>
          <w:p w14:paraId="5E2031CE" w14:textId="77777777" w:rsidR="007A0CFC" w:rsidRDefault="007A0CFC">
            <w:pPr>
              <w:pStyle w:val="BodyText"/>
              <w:snapToGrid w:val="0"/>
              <w:spacing w:before="60" w:after="60"/>
              <w:ind w:left="324"/>
              <w:rPr>
                <w:b/>
                <w:bCs/>
                <w:sz w:val="36"/>
                <w:szCs w:val="36"/>
                <w:lang w:eastAsia="en-US"/>
              </w:rPr>
            </w:pPr>
          </w:p>
        </w:tc>
      </w:tr>
      <w:tr w:rsidR="00DD6605" w14:paraId="62837B57" w14:textId="77777777" w:rsidTr="00F33609">
        <w:trPr>
          <w:trHeight w:val="449"/>
        </w:trPr>
        <w:tc>
          <w:tcPr>
            <w:tcW w:w="1057" w:type="dxa"/>
          </w:tcPr>
          <w:p w14:paraId="3507EA46" w14:textId="77777777" w:rsidR="00DD6605" w:rsidRPr="00D52FE9" w:rsidRDefault="00666900" w:rsidP="00A057BA">
            <w:pPr>
              <w:pStyle w:val="BodyText"/>
              <w:spacing w:before="60" w:after="60"/>
              <w:jc w:val="right"/>
              <w:rPr>
                <w:rFonts w:ascii="Times New Roman" w:hAnsi="Times New Roman" w:cs="Times New Roman"/>
                <w:sz w:val="24"/>
                <w:szCs w:val="24"/>
              </w:rPr>
            </w:pPr>
            <w:r w:rsidRPr="00D52FE9">
              <w:rPr>
                <w:rFonts w:ascii="Times New Roman" w:hAnsi="Times New Roman" w:cs="Times New Roman"/>
                <w:sz w:val="24"/>
                <w:szCs w:val="24"/>
                <w:lang w:eastAsia="en-US"/>
              </w:rPr>
              <w:t>4</w:t>
            </w:r>
            <w:r w:rsidR="00A04DC1" w:rsidRPr="00D52FE9">
              <w:rPr>
                <w:rFonts w:ascii="Times New Roman" w:hAnsi="Times New Roman" w:cs="Times New Roman"/>
                <w:sz w:val="24"/>
                <w:szCs w:val="24"/>
                <w:lang w:eastAsia="en-US"/>
              </w:rPr>
              <w:t>.1:</w:t>
            </w:r>
          </w:p>
        </w:tc>
        <w:tc>
          <w:tcPr>
            <w:tcW w:w="5743" w:type="dxa"/>
          </w:tcPr>
          <w:p w14:paraId="0BB35B38" w14:textId="77777777" w:rsidR="00DD6605" w:rsidRPr="00D52FE9" w:rsidRDefault="00A04DC1" w:rsidP="00A057BA">
            <w:pPr>
              <w:pStyle w:val="BodyText"/>
              <w:spacing w:before="60" w:after="60"/>
              <w:rPr>
                <w:rFonts w:ascii="Times New Roman" w:hAnsi="Times New Roman" w:cs="Times New Roman"/>
                <w:sz w:val="24"/>
                <w:szCs w:val="24"/>
              </w:rPr>
            </w:pPr>
            <w:r w:rsidRPr="00D52FE9">
              <w:rPr>
                <w:rFonts w:ascii="Times New Roman" w:hAnsi="Times New Roman" w:cs="Times New Roman"/>
                <w:bCs/>
                <w:sz w:val="24"/>
                <w:szCs w:val="24"/>
                <w:lang w:eastAsia="en-US"/>
              </w:rPr>
              <w:t>C</w:t>
            </w:r>
            <w:r w:rsidR="007B0F1D" w:rsidRPr="00D52FE9">
              <w:rPr>
                <w:rFonts w:ascii="Times New Roman" w:hAnsi="Times New Roman" w:cs="Times New Roman"/>
                <w:bCs/>
                <w:sz w:val="24"/>
                <w:szCs w:val="24"/>
                <w:lang w:eastAsia="en-US"/>
              </w:rPr>
              <w:t>onclusion</w:t>
            </w:r>
          </w:p>
        </w:tc>
        <w:tc>
          <w:tcPr>
            <w:tcW w:w="1329" w:type="dxa"/>
          </w:tcPr>
          <w:p w14:paraId="7ABF3A5F" w14:textId="77777777" w:rsidR="00DD6605" w:rsidRDefault="00DD6605">
            <w:pPr>
              <w:pStyle w:val="BodyText"/>
              <w:snapToGrid w:val="0"/>
              <w:spacing w:before="60" w:after="60"/>
              <w:ind w:left="324"/>
              <w:rPr>
                <w:b/>
                <w:bCs/>
                <w:lang w:eastAsia="en-US"/>
              </w:rPr>
            </w:pPr>
          </w:p>
        </w:tc>
        <w:tc>
          <w:tcPr>
            <w:tcW w:w="1335" w:type="dxa"/>
          </w:tcPr>
          <w:p w14:paraId="152F5636" w14:textId="77777777" w:rsidR="00DD6605" w:rsidRDefault="00D52FE9">
            <w:pPr>
              <w:pStyle w:val="BodyText"/>
              <w:spacing w:before="60" w:after="60"/>
              <w:ind w:left="324"/>
              <w:jc w:val="right"/>
            </w:pPr>
            <w:r>
              <w:rPr>
                <w:lang w:eastAsia="en-US"/>
              </w:rPr>
              <w:t>19</w:t>
            </w:r>
          </w:p>
        </w:tc>
        <w:tc>
          <w:tcPr>
            <w:tcW w:w="1371" w:type="dxa"/>
          </w:tcPr>
          <w:p w14:paraId="540B074B" w14:textId="77777777" w:rsidR="00DD6605" w:rsidRDefault="00DD6605">
            <w:pPr>
              <w:pStyle w:val="BodyText"/>
              <w:snapToGrid w:val="0"/>
              <w:spacing w:before="60" w:after="60"/>
              <w:ind w:left="324"/>
              <w:rPr>
                <w:b/>
                <w:lang w:eastAsia="en-US"/>
              </w:rPr>
            </w:pPr>
          </w:p>
        </w:tc>
        <w:tc>
          <w:tcPr>
            <w:tcW w:w="1353" w:type="dxa"/>
          </w:tcPr>
          <w:p w14:paraId="4623B27F" w14:textId="77777777" w:rsidR="00DD6605" w:rsidRDefault="00DD6605">
            <w:pPr>
              <w:pStyle w:val="BodyText"/>
              <w:snapToGrid w:val="0"/>
              <w:spacing w:before="60" w:after="60"/>
              <w:ind w:left="324"/>
              <w:rPr>
                <w:b/>
                <w:lang w:eastAsia="en-US"/>
              </w:rPr>
            </w:pPr>
          </w:p>
        </w:tc>
      </w:tr>
      <w:tr w:rsidR="00DD6605" w14:paraId="7CED7A63" w14:textId="77777777" w:rsidTr="00F33609">
        <w:trPr>
          <w:trHeight w:val="449"/>
        </w:trPr>
        <w:tc>
          <w:tcPr>
            <w:tcW w:w="1057" w:type="dxa"/>
          </w:tcPr>
          <w:p w14:paraId="691FA433" w14:textId="77777777" w:rsidR="00DD6605" w:rsidRPr="00D52FE9" w:rsidRDefault="00666900" w:rsidP="00A057BA">
            <w:pPr>
              <w:pStyle w:val="BodyText"/>
              <w:spacing w:before="60" w:after="60"/>
              <w:jc w:val="right"/>
              <w:rPr>
                <w:rFonts w:ascii="Times New Roman" w:hAnsi="Times New Roman" w:cs="Times New Roman"/>
                <w:sz w:val="24"/>
                <w:szCs w:val="24"/>
              </w:rPr>
            </w:pPr>
            <w:r w:rsidRPr="00D52FE9">
              <w:rPr>
                <w:rFonts w:ascii="Times New Roman" w:hAnsi="Times New Roman" w:cs="Times New Roman"/>
                <w:sz w:val="24"/>
                <w:szCs w:val="24"/>
                <w:lang w:eastAsia="en-US"/>
              </w:rPr>
              <w:t>4</w:t>
            </w:r>
            <w:r w:rsidR="00A04DC1" w:rsidRPr="00D52FE9">
              <w:rPr>
                <w:rFonts w:ascii="Times New Roman" w:hAnsi="Times New Roman" w:cs="Times New Roman"/>
                <w:sz w:val="24"/>
                <w:szCs w:val="24"/>
                <w:lang w:eastAsia="en-US"/>
              </w:rPr>
              <w:t>.2:</w:t>
            </w:r>
          </w:p>
        </w:tc>
        <w:tc>
          <w:tcPr>
            <w:tcW w:w="5743" w:type="dxa"/>
          </w:tcPr>
          <w:p w14:paraId="7DEB326F" w14:textId="77777777" w:rsidR="00DD6605" w:rsidRPr="00D52FE9" w:rsidRDefault="00A057BA" w:rsidP="00A057BA">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Future Scope</w:t>
            </w:r>
          </w:p>
        </w:tc>
        <w:tc>
          <w:tcPr>
            <w:tcW w:w="1329" w:type="dxa"/>
          </w:tcPr>
          <w:p w14:paraId="42FABA78" w14:textId="77777777" w:rsidR="00DD6605" w:rsidRDefault="00DD6605">
            <w:pPr>
              <w:pStyle w:val="BodyText"/>
              <w:snapToGrid w:val="0"/>
              <w:spacing w:before="60" w:after="60"/>
              <w:ind w:left="324"/>
              <w:rPr>
                <w:b/>
                <w:bCs/>
                <w:lang w:eastAsia="en-US"/>
              </w:rPr>
            </w:pPr>
          </w:p>
        </w:tc>
        <w:tc>
          <w:tcPr>
            <w:tcW w:w="1335" w:type="dxa"/>
          </w:tcPr>
          <w:p w14:paraId="27D06809" w14:textId="77777777" w:rsidR="00DD6605" w:rsidRDefault="00D52FE9">
            <w:pPr>
              <w:pStyle w:val="BodyText"/>
              <w:spacing w:before="60" w:after="60"/>
              <w:ind w:left="324"/>
              <w:jc w:val="right"/>
            </w:pPr>
            <w:r>
              <w:rPr>
                <w:lang w:eastAsia="en-US"/>
              </w:rPr>
              <w:t>19</w:t>
            </w:r>
          </w:p>
        </w:tc>
        <w:tc>
          <w:tcPr>
            <w:tcW w:w="1371" w:type="dxa"/>
          </w:tcPr>
          <w:p w14:paraId="0133DDF7" w14:textId="77777777" w:rsidR="00DD6605" w:rsidRDefault="00DD6605">
            <w:pPr>
              <w:pStyle w:val="BodyText"/>
              <w:snapToGrid w:val="0"/>
              <w:spacing w:before="60" w:after="60"/>
              <w:ind w:left="324"/>
              <w:rPr>
                <w:b/>
                <w:lang w:eastAsia="en-US"/>
              </w:rPr>
            </w:pPr>
          </w:p>
        </w:tc>
        <w:tc>
          <w:tcPr>
            <w:tcW w:w="1353" w:type="dxa"/>
          </w:tcPr>
          <w:p w14:paraId="3DD70527" w14:textId="77777777" w:rsidR="00DD6605" w:rsidRDefault="00DD6605">
            <w:pPr>
              <w:pStyle w:val="BodyText"/>
              <w:snapToGrid w:val="0"/>
              <w:spacing w:before="60" w:after="60"/>
              <w:ind w:left="324"/>
              <w:rPr>
                <w:b/>
                <w:lang w:eastAsia="en-US"/>
              </w:rPr>
            </w:pPr>
          </w:p>
        </w:tc>
      </w:tr>
      <w:tr w:rsidR="00D52FE9" w14:paraId="0F35B420" w14:textId="77777777" w:rsidTr="00F33609">
        <w:trPr>
          <w:trHeight w:val="449"/>
        </w:trPr>
        <w:tc>
          <w:tcPr>
            <w:tcW w:w="1057" w:type="dxa"/>
          </w:tcPr>
          <w:p w14:paraId="3D7D2FBC" w14:textId="77777777"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14:paraId="069D1E3C" w14:textId="77777777"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A</w:t>
            </w:r>
          </w:p>
        </w:tc>
        <w:tc>
          <w:tcPr>
            <w:tcW w:w="1329" w:type="dxa"/>
          </w:tcPr>
          <w:p w14:paraId="549D9C97" w14:textId="77777777" w:rsidR="00D52FE9" w:rsidRDefault="00D52FE9">
            <w:pPr>
              <w:pStyle w:val="BodyText"/>
              <w:snapToGrid w:val="0"/>
              <w:spacing w:before="60" w:after="60"/>
              <w:ind w:left="324"/>
              <w:rPr>
                <w:b/>
                <w:bCs/>
                <w:lang w:eastAsia="en-US"/>
              </w:rPr>
            </w:pPr>
          </w:p>
        </w:tc>
        <w:tc>
          <w:tcPr>
            <w:tcW w:w="1335" w:type="dxa"/>
          </w:tcPr>
          <w:p w14:paraId="3D8D40EB" w14:textId="77777777" w:rsidR="00D52FE9" w:rsidRDefault="000E1DF8">
            <w:pPr>
              <w:pStyle w:val="BodyText"/>
              <w:spacing w:before="60" w:after="60"/>
              <w:ind w:left="324"/>
              <w:jc w:val="right"/>
              <w:rPr>
                <w:lang w:eastAsia="en-US"/>
              </w:rPr>
            </w:pPr>
            <w:r>
              <w:rPr>
                <w:lang w:eastAsia="en-US"/>
              </w:rPr>
              <w:t>20</w:t>
            </w:r>
          </w:p>
        </w:tc>
        <w:tc>
          <w:tcPr>
            <w:tcW w:w="1371" w:type="dxa"/>
          </w:tcPr>
          <w:p w14:paraId="6F005F12" w14:textId="77777777" w:rsidR="00D52FE9" w:rsidRDefault="00D52FE9">
            <w:pPr>
              <w:pStyle w:val="BodyText"/>
              <w:snapToGrid w:val="0"/>
              <w:spacing w:before="60" w:after="60"/>
              <w:ind w:left="324"/>
              <w:rPr>
                <w:b/>
                <w:lang w:eastAsia="en-US"/>
              </w:rPr>
            </w:pPr>
          </w:p>
        </w:tc>
        <w:tc>
          <w:tcPr>
            <w:tcW w:w="1353" w:type="dxa"/>
          </w:tcPr>
          <w:p w14:paraId="7C4C1E5C" w14:textId="77777777" w:rsidR="00D52FE9" w:rsidRDefault="00D52FE9">
            <w:pPr>
              <w:pStyle w:val="BodyText"/>
              <w:snapToGrid w:val="0"/>
              <w:spacing w:before="60" w:after="60"/>
              <w:ind w:left="324"/>
              <w:rPr>
                <w:b/>
                <w:lang w:eastAsia="en-US"/>
              </w:rPr>
            </w:pPr>
          </w:p>
        </w:tc>
      </w:tr>
      <w:tr w:rsidR="00D52FE9" w14:paraId="2D4E1CF2" w14:textId="77777777" w:rsidTr="00F33609">
        <w:trPr>
          <w:trHeight w:val="449"/>
        </w:trPr>
        <w:tc>
          <w:tcPr>
            <w:tcW w:w="1057" w:type="dxa"/>
          </w:tcPr>
          <w:p w14:paraId="1A4BD71D" w14:textId="77777777"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14:paraId="6A8842CF" w14:textId="77777777"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B</w:t>
            </w:r>
          </w:p>
        </w:tc>
        <w:tc>
          <w:tcPr>
            <w:tcW w:w="1329" w:type="dxa"/>
          </w:tcPr>
          <w:p w14:paraId="0877DFC9" w14:textId="77777777" w:rsidR="00D52FE9" w:rsidRDefault="00D52FE9">
            <w:pPr>
              <w:pStyle w:val="BodyText"/>
              <w:snapToGrid w:val="0"/>
              <w:spacing w:before="60" w:after="60"/>
              <w:ind w:left="324"/>
              <w:rPr>
                <w:b/>
                <w:bCs/>
                <w:lang w:eastAsia="en-US"/>
              </w:rPr>
            </w:pPr>
          </w:p>
        </w:tc>
        <w:tc>
          <w:tcPr>
            <w:tcW w:w="1335" w:type="dxa"/>
          </w:tcPr>
          <w:p w14:paraId="79D0DAAA" w14:textId="77777777" w:rsidR="00D52FE9" w:rsidRDefault="000E1DF8">
            <w:pPr>
              <w:pStyle w:val="BodyText"/>
              <w:spacing w:before="60" w:after="60"/>
              <w:ind w:left="324"/>
              <w:jc w:val="right"/>
              <w:rPr>
                <w:lang w:eastAsia="en-US"/>
              </w:rPr>
            </w:pPr>
            <w:r>
              <w:rPr>
                <w:lang w:eastAsia="en-US"/>
              </w:rPr>
              <w:t>21-22</w:t>
            </w:r>
          </w:p>
        </w:tc>
        <w:tc>
          <w:tcPr>
            <w:tcW w:w="1371" w:type="dxa"/>
          </w:tcPr>
          <w:p w14:paraId="5C6191E2" w14:textId="77777777" w:rsidR="00D52FE9" w:rsidRDefault="00D52FE9">
            <w:pPr>
              <w:pStyle w:val="BodyText"/>
              <w:snapToGrid w:val="0"/>
              <w:spacing w:before="60" w:after="60"/>
              <w:ind w:left="324"/>
              <w:rPr>
                <w:b/>
                <w:lang w:eastAsia="en-US"/>
              </w:rPr>
            </w:pPr>
          </w:p>
        </w:tc>
        <w:tc>
          <w:tcPr>
            <w:tcW w:w="1353" w:type="dxa"/>
          </w:tcPr>
          <w:p w14:paraId="26267B1F" w14:textId="77777777" w:rsidR="00D52FE9" w:rsidRDefault="00D52FE9">
            <w:pPr>
              <w:pStyle w:val="BodyText"/>
              <w:snapToGrid w:val="0"/>
              <w:spacing w:before="60" w:after="60"/>
              <w:ind w:left="324"/>
              <w:rPr>
                <w:b/>
                <w:lang w:eastAsia="en-US"/>
              </w:rPr>
            </w:pPr>
          </w:p>
        </w:tc>
      </w:tr>
      <w:tr w:rsidR="00D52FE9" w14:paraId="438E4C26" w14:textId="77777777" w:rsidTr="00F33609">
        <w:trPr>
          <w:trHeight w:val="449"/>
        </w:trPr>
        <w:tc>
          <w:tcPr>
            <w:tcW w:w="1057" w:type="dxa"/>
          </w:tcPr>
          <w:p w14:paraId="28B92ABC" w14:textId="77777777"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14:paraId="62A93853" w14:textId="77777777"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C</w:t>
            </w:r>
          </w:p>
        </w:tc>
        <w:tc>
          <w:tcPr>
            <w:tcW w:w="1329" w:type="dxa"/>
          </w:tcPr>
          <w:p w14:paraId="10E2B3AD" w14:textId="77777777" w:rsidR="00D52FE9" w:rsidRDefault="00D52FE9">
            <w:pPr>
              <w:pStyle w:val="BodyText"/>
              <w:snapToGrid w:val="0"/>
              <w:spacing w:before="60" w:after="60"/>
              <w:ind w:left="324"/>
              <w:rPr>
                <w:b/>
                <w:bCs/>
                <w:lang w:eastAsia="en-US"/>
              </w:rPr>
            </w:pPr>
          </w:p>
        </w:tc>
        <w:tc>
          <w:tcPr>
            <w:tcW w:w="1335" w:type="dxa"/>
          </w:tcPr>
          <w:p w14:paraId="6413C06C" w14:textId="77777777" w:rsidR="00D52FE9" w:rsidRDefault="000E1DF8">
            <w:pPr>
              <w:pStyle w:val="BodyText"/>
              <w:spacing w:before="60" w:after="60"/>
              <w:ind w:left="324"/>
              <w:jc w:val="right"/>
              <w:rPr>
                <w:lang w:eastAsia="en-US"/>
              </w:rPr>
            </w:pPr>
            <w:r>
              <w:rPr>
                <w:lang w:eastAsia="en-US"/>
              </w:rPr>
              <w:t>23-25</w:t>
            </w:r>
          </w:p>
        </w:tc>
        <w:tc>
          <w:tcPr>
            <w:tcW w:w="1371" w:type="dxa"/>
          </w:tcPr>
          <w:p w14:paraId="64C9E180" w14:textId="77777777" w:rsidR="00D52FE9" w:rsidRDefault="00D52FE9">
            <w:pPr>
              <w:pStyle w:val="BodyText"/>
              <w:snapToGrid w:val="0"/>
              <w:spacing w:before="60" w:after="60"/>
              <w:ind w:left="324"/>
              <w:rPr>
                <w:b/>
                <w:lang w:eastAsia="en-US"/>
              </w:rPr>
            </w:pPr>
          </w:p>
        </w:tc>
        <w:tc>
          <w:tcPr>
            <w:tcW w:w="1353" w:type="dxa"/>
          </w:tcPr>
          <w:p w14:paraId="2FDCC56A" w14:textId="77777777" w:rsidR="00D52FE9" w:rsidRDefault="00D52FE9">
            <w:pPr>
              <w:pStyle w:val="BodyText"/>
              <w:snapToGrid w:val="0"/>
              <w:spacing w:before="60" w:after="60"/>
              <w:ind w:left="324"/>
              <w:rPr>
                <w:b/>
                <w:lang w:eastAsia="en-US"/>
              </w:rPr>
            </w:pPr>
          </w:p>
        </w:tc>
      </w:tr>
      <w:tr w:rsidR="00D52FE9" w14:paraId="0B002DF1" w14:textId="77777777" w:rsidTr="00F33609">
        <w:trPr>
          <w:trHeight w:val="449"/>
        </w:trPr>
        <w:tc>
          <w:tcPr>
            <w:tcW w:w="1057" w:type="dxa"/>
          </w:tcPr>
          <w:p w14:paraId="450C2313" w14:textId="77777777"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14:paraId="7DAA5E80" w14:textId="77777777"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D</w:t>
            </w:r>
          </w:p>
        </w:tc>
        <w:tc>
          <w:tcPr>
            <w:tcW w:w="1329" w:type="dxa"/>
          </w:tcPr>
          <w:p w14:paraId="0BF84319" w14:textId="77777777" w:rsidR="00D52FE9" w:rsidRDefault="00D52FE9">
            <w:pPr>
              <w:pStyle w:val="BodyText"/>
              <w:snapToGrid w:val="0"/>
              <w:spacing w:before="60" w:after="60"/>
              <w:ind w:left="324"/>
              <w:rPr>
                <w:b/>
                <w:bCs/>
                <w:lang w:eastAsia="en-US"/>
              </w:rPr>
            </w:pPr>
          </w:p>
        </w:tc>
        <w:tc>
          <w:tcPr>
            <w:tcW w:w="1335" w:type="dxa"/>
          </w:tcPr>
          <w:p w14:paraId="4E32CD74" w14:textId="77777777" w:rsidR="00D52FE9" w:rsidRDefault="000E1DF8">
            <w:pPr>
              <w:pStyle w:val="BodyText"/>
              <w:spacing w:before="60" w:after="60"/>
              <w:ind w:left="324"/>
              <w:jc w:val="right"/>
              <w:rPr>
                <w:lang w:eastAsia="en-US"/>
              </w:rPr>
            </w:pPr>
            <w:r>
              <w:rPr>
                <w:lang w:eastAsia="en-US"/>
              </w:rPr>
              <w:t>26-28</w:t>
            </w:r>
          </w:p>
        </w:tc>
        <w:tc>
          <w:tcPr>
            <w:tcW w:w="1371" w:type="dxa"/>
          </w:tcPr>
          <w:p w14:paraId="0E00BDE6" w14:textId="77777777" w:rsidR="00D52FE9" w:rsidRDefault="00D52FE9">
            <w:pPr>
              <w:pStyle w:val="BodyText"/>
              <w:snapToGrid w:val="0"/>
              <w:spacing w:before="60" w:after="60"/>
              <w:ind w:left="324"/>
              <w:rPr>
                <w:b/>
                <w:lang w:eastAsia="en-US"/>
              </w:rPr>
            </w:pPr>
          </w:p>
        </w:tc>
        <w:tc>
          <w:tcPr>
            <w:tcW w:w="1353" w:type="dxa"/>
          </w:tcPr>
          <w:p w14:paraId="4D81E377" w14:textId="77777777" w:rsidR="00D52FE9" w:rsidRDefault="00D52FE9">
            <w:pPr>
              <w:pStyle w:val="BodyText"/>
              <w:snapToGrid w:val="0"/>
              <w:spacing w:before="60" w:after="60"/>
              <w:ind w:left="324"/>
              <w:rPr>
                <w:b/>
                <w:lang w:eastAsia="en-US"/>
              </w:rPr>
            </w:pPr>
          </w:p>
        </w:tc>
      </w:tr>
      <w:tr w:rsidR="00DD6605" w14:paraId="0120C7D0" w14:textId="77777777" w:rsidTr="00F33609">
        <w:trPr>
          <w:trHeight w:val="384"/>
        </w:trPr>
        <w:tc>
          <w:tcPr>
            <w:tcW w:w="1057" w:type="dxa"/>
          </w:tcPr>
          <w:p w14:paraId="20EF24A2" w14:textId="77777777" w:rsidR="00DD6605" w:rsidRPr="00D52FE9" w:rsidRDefault="00DD6605">
            <w:pPr>
              <w:pStyle w:val="BodyText"/>
              <w:snapToGrid w:val="0"/>
              <w:spacing w:before="60" w:after="60"/>
              <w:rPr>
                <w:rFonts w:ascii="Times New Roman" w:hAnsi="Times New Roman" w:cs="Times New Roman"/>
                <w:b/>
                <w:sz w:val="28"/>
                <w:szCs w:val="28"/>
                <w:lang w:eastAsia="en-US"/>
              </w:rPr>
            </w:pPr>
          </w:p>
        </w:tc>
        <w:tc>
          <w:tcPr>
            <w:tcW w:w="5743" w:type="dxa"/>
          </w:tcPr>
          <w:p w14:paraId="115D2988" w14:textId="77777777" w:rsidR="00DD6605" w:rsidRPr="00D52FE9" w:rsidRDefault="00A04DC1">
            <w:pPr>
              <w:jc w:val="both"/>
              <w:rPr>
                <w:rFonts w:ascii="Times New Roman" w:hAnsi="Times New Roman" w:cs="Times New Roman"/>
                <w:b/>
                <w:sz w:val="28"/>
                <w:szCs w:val="28"/>
              </w:rPr>
            </w:pPr>
            <w:r w:rsidRPr="00D52FE9">
              <w:rPr>
                <w:rFonts w:ascii="Times New Roman" w:hAnsi="Times New Roman" w:cs="Times New Roman"/>
                <w:b/>
                <w:sz w:val="28"/>
                <w:szCs w:val="28"/>
              </w:rPr>
              <w:t>REFERENCES</w:t>
            </w:r>
          </w:p>
        </w:tc>
        <w:tc>
          <w:tcPr>
            <w:tcW w:w="1329" w:type="dxa"/>
          </w:tcPr>
          <w:p w14:paraId="3E0EEF3E" w14:textId="77777777" w:rsidR="00DD6605" w:rsidRDefault="00DD6605">
            <w:pPr>
              <w:pStyle w:val="BodyText"/>
              <w:snapToGrid w:val="0"/>
              <w:spacing w:before="60" w:after="60"/>
              <w:ind w:left="324"/>
              <w:rPr>
                <w:b/>
                <w:sz w:val="28"/>
                <w:szCs w:val="28"/>
                <w:lang w:eastAsia="en-US"/>
              </w:rPr>
            </w:pPr>
          </w:p>
        </w:tc>
        <w:tc>
          <w:tcPr>
            <w:tcW w:w="1335" w:type="dxa"/>
          </w:tcPr>
          <w:p w14:paraId="5DFCF723" w14:textId="77777777" w:rsidR="00DD6605" w:rsidRDefault="00AA0555">
            <w:pPr>
              <w:pStyle w:val="BodyText"/>
              <w:spacing w:before="60" w:after="60"/>
              <w:ind w:left="324"/>
              <w:jc w:val="right"/>
            </w:pPr>
            <w:r>
              <w:rPr>
                <w:lang w:eastAsia="en-US"/>
              </w:rPr>
              <w:t>29</w:t>
            </w:r>
          </w:p>
        </w:tc>
        <w:tc>
          <w:tcPr>
            <w:tcW w:w="1371" w:type="dxa"/>
          </w:tcPr>
          <w:p w14:paraId="4CA1DCD8" w14:textId="77777777" w:rsidR="00DD6605" w:rsidRDefault="00DD6605">
            <w:pPr>
              <w:pStyle w:val="BodyText"/>
              <w:snapToGrid w:val="0"/>
              <w:spacing w:before="60" w:after="60"/>
              <w:ind w:left="324"/>
              <w:rPr>
                <w:b/>
                <w:lang w:eastAsia="en-US"/>
              </w:rPr>
            </w:pPr>
          </w:p>
        </w:tc>
        <w:tc>
          <w:tcPr>
            <w:tcW w:w="1353" w:type="dxa"/>
          </w:tcPr>
          <w:p w14:paraId="78A23038" w14:textId="77777777" w:rsidR="00DD6605" w:rsidRDefault="00DD6605">
            <w:pPr>
              <w:pStyle w:val="BodyText"/>
              <w:snapToGrid w:val="0"/>
              <w:spacing w:before="60" w:after="60"/>
              <w:ind w:left="324"/>
              <w:rPr>
                <w:b/>
                <w:lang w:eastAsia="en-US"/>
              </w:rPr>
            </w:pPr>
          </w:p>
        </w:tc>
      </w:tr>
    </w:tbl>
    <w:p w14:paraId="619E2697" w14:textId="77777777" w:rsidR="00DD6605" w:rsidRDefault="00A04DC1">
      <w:pPr>
        <w:pageBreakBefore/>
        <w:rPr>
          <w:b/>
          <w:spacing w:val="8"/>
          <w:sz w:val="32"/>
          <w:szCs w:val="32"/>
        </w:rPr>
      </w:pPr>
      <w:r>
        <w:rPr>
          <w:b/>
          <w:spacing w:val="8"/>
          <w:sz w:val="28"/>
          <w:szCs w:val="28"/>
        </w:rPr>
        <w:lastRenderedPageBreak/>
        <w:t>LIST OF FIGURES</w:t>
      </w:r>
    </w:p>
    <w:p w14:paraId="0B3B5942" w14:textId="77777777" w:rsidR="00DD6605" w:rsidRDefault="00DD6605">
      <w:pPr>
        <w:pStyle w:val="BodyText"/>
        <w:pBdr>
          <w:top w:val="thinThickSmallGap" w:sz="18" w:space="1" w:color="000000"/>
          <w:left w:val="none" w:sz="0" w:space="0" w:color="000000"/>
          <w:bottom w:val="none" w:sz="0" w:space="0" w:color="000000"/>
          <w:right w:val="none" w:sz="0" w:space="0" w:color="000000"/>
        </w:pBdr>
        <w:tabs>
          <w:tab w:val="left" w:pos="0"/>
          <w:tab w:val="left" w:pos="120"/>
        </w:tabs>
        <w:rPr>
          <w:b/>
          <w:spacing w:val="8"/>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03"/>
        <w:gridCol w:w="6300"/>
        <w:gridCol w:w="1530"/>
      </w:tblGrid>
      <w:tr w:rsidR="00DD6605" w14:paraId="76B30175" w14:textId="77777777" w:rsidTr="00B860DA">
        <w:tc>
          <w:tcPr>
            <w:tcW w:w="1403" w:type="dxa"/>
          </w:tcPr>
          <w:p w14:paraId="7EDBF537" w14:textId="77777777" w:rsidR="00DD6605" w:rsidRDefault="00A04DC1">
            <w:pPr>
              <w:pStyle w:val="BodyText"/>
              <w:spacing w:line="360" w:lineRule="auto"/>
            </w:pPr>
            <w:r>
              <w:rPr>
                <w:b/>
                <w:spacing w:val="8"/>
                <w:sz w:val="28"/>
                <w:szCs w:val="28"/>
                <w:lang w:eastAsia="en-US"/>
              </w:rPr>
              <w:t>Figure No:</w:t>
            </w:r>
          </w:p>
        </w:tc>
        <w:tc>
          <w:tcPr>
            <w:tcW w:w="6300" w:type="dxa"/>
          </w:tcPr>
          <w:p w14:paraId="575B40AE" w14:textId="77777777" w:rsidR="00DD6605" w:rsidRDefault="00A04DC1">
            <w:pPr>
              <w:pStyle w:val="BodyText"/>
              <w:spacing w:line="360" w:lineRule="auto"/>
            </w:pPr>
            <w:r>
              <w:rPr>
                <w:b/>
                <w:spacing w:val="8"/>
                <w:sz w:val="28"/>
                <w:szCs w:val="28"/>
                <w:lang w:eastAsia="en-US"/>
              </w:rPr>
              <w:t xml:space="preserve">      Name of Figure</w:t>
            </w:r>
          </w:p>
        </w:tc>
        <w:tc>
          <w:tcPr>
            <w:tcW w:w="1530" w:type="dxa"/>
          </w:tcPr>
          <w:p w14:paraId="62CD3D3C" w14:textId="77777777" w:rsidR="00DD6605" w:rsidRDefault="00A04DC1">
            <w:pPr>
              <w:pStyle w:val="BodyText"/>
              <w:spacing w:line="360" w:lineRule="auto"/>
              <w:jc w:val="right"/>
            </w:pPr>
            <w:r>
              <w:rPr>
                <w:b/>
                <w:spacing w:val="8"/>
                <w:sz w:val="28"/>
                <w:szCs w:val="28"/>
                <w:lang w:eastAsia="en-US"/>
              </w:rPr>
              <w:t>Page No.</w:t>
            </w:r>
          </w:p>
        </w:tc>
      </w:tr>
      <w:tr w:rsidR="00DD6605" w14:paraId="72C913B8" w14:textId="77777777" w:rsidTr="00B860DA">
        <w:tc>
          <w:tcPr>
            <w:tcW w:w="1403" w:type="dxa"/>
          </w:tcPr>
          <w:p w14:paraId="4C4BDD77" w14:textId="77777777" w:rsidR="00DD6605" w:rsidRDefault="002655AB" w:rsidP="002655AB">
            <w:pPr>
              <w:pStyle w:val="BodyText"/>
              <w:spacing w:line="360" w:lineRule="auto"/>
              <w:jc w:val="right"/>
            </w:pPr>
            <w:r>
              <w:rPr>
                <w:spacing w:val="8"/>
                <w:lang w:eastAsia="en-US"/>
              </w:rPr>
              <w:t>3</w:t>
            </w:r>
            <w:r w:rsidR="00A04DC1">
              <w:rPr>
                <w:spacing w:val="8"/>
                <w:lang w:eastAsia="en-US"/>
              </w:rPr>
              <w:t>.</w:t>
            </w:r>
            <w:r>
              <w:rPr>
                <w:spacing w:val="8"/>
                <w:lang w:eastAsia="en-US"/>
              </w:rPr>
              <w:t>1</w:t>
            </w:r>
            <w:r w:rsidR="00A04DC1">
              <w:rPr>
                <w:spacing w:val="8"/>
                <w:lang w:eastAsia="en-US"/>
              </w:rPr>
              <w:t>:</w:t>
            </w:r>
          </w:p>
        </w:tc>
        <w:tc>
          <w:tcPr>
            <w:tcW w:w="6300" w:type="dxa"/>
          </w:tcPr>
          <w:p w14:paraId="157BF0BB" w14:textId="77777777" w:rsidR="009960BF" w:rsidRDefault="002655AB" w:rsidP="00F93D4E">
            <w:pPr>
              <w:spacing w:line="360" w:lineRule="auto"/>
            </w:pPr>
            <w:r>
              <w:t>Training Error vs Epoch for ‘Adam’ optimiser in the GMF model</w:t>
            </w:r>
          </w:p>
        </w:tc>
        <w:tc>
          <w:tcPr>
            <w:tcW w:w="1530" w:type="dxa"/>
          </w:tcPr>
          <w:p w14:paraId="4ECEE8E2" w14:textId="77777777" w:rsidR="00DD6605" w:rsidRDefault="00826614">
            <w:pPr>
              <w:pStyle w:val="BodyText"/>
              <w:spacing w:line="360" w:lineRule="auto"/>
              <w:jc w:val="right"/>
            </w:pPr>
            <w:r>
              <w:rPr>
                <w:spacing w:val="8"/>
                <w:lang w:eastAsia="en-US"/>
              </w:rPr>
              <w:t>13</w:t>
            </w:r>
          </w:p>
        </w:tc>
      </w:tr>
      <w:tr w:rsidR="00DD6605" w14:paraId="767226A5" w14:textId="77777777" w:rsidTr="00B860DA">
        <w:tc>
          <w:tcPr>
            <w:tcW w:w="1403" w:type="dxa"/>
          </w:tcPr>
          <w:p w14:paraId="27067015" w14:textId="77777777" w:rsidR="00DD6605" w:rsidRDefault="00A04DC1" w:rsidP="002655AB">
            <w:pPr>
              <w:pStyle w:val="BodyText"/>
              <w:spacing w:line="360" w:lineRule="auto"/>
              <w:jc w:val="right"/>
            </w:pPr>
            <w:r>
              <w:rPr>
                <w:spacing w:val="8"/>
                <w:lang w:eastAsia="en-US"/>
              </w:rPr>
              <w:t>3</w:t>
            </w:r>
            <w:r w:rsidR="002655AB">
              <w:rPr>
                <w:spacing w:val="8"/>
                <w:lang w:eastAsia="en-US"/>
              </w:rPr>
              <w:t>.2</w:t>
            </w:r>
            <w:r>
              <w:rPr>
                <w:spacing w:val="8"/>
                <w:lang w:eastAsia="en-US"/>
              </w:rPr>
              <w:t>:</w:t>
            </w:r>
          </w:p>
        </w:tc>
        <w:tc>
          <w:tcPr>
            <w:tcW w:w="6300" w:type="dxa"/>
          </w:tcPr>
          <w:p w14:paraId="3D06A162" w14:textId="77777777" w:rsidR="00DD6605" w:rsidRDefault="00B860DA" w:rsidP="00F93D4E">
            <w:pPr>
              <w:spacing w:line="360" w:lineRule="auto"/>
            </w:pPr>
            <w:r>
              <w:t>GMF</w:t>
            </w:r>
            <w:r w:rsidR="002655AB">
              <w:t xml:space="preserve"> model</w:t>
            </w:r>
          </w:p>
        </w:tc>
        <w:tc>
          <w:tcPr>
            <w:tcW w:w="1530" w:type="dxa"/>
          </w:tcPr>
          <w:p w14:paraId="4269F894" w14:textId="77777777" w:rsidR="00DD6605" w:rsidRDefault="00826614">
            <w:pPr>
              <w:pStyle w:val="BodyText"/>
              <w:spacing w:line="360" w:lineRule="auto"/>
              <w:jc w:val="right"/>
            </w:pPr>
            <w:r>
              <w:rPr>
                <w:spacing w:val="8"/>
                <w:lang w:eastAsia="en-US"/>
              </w:rPr>
              <w:t>14</w:t>
            </w:r>
          </w:p>
        </w:tc>
      </w:tr>
      <w:tr w:rsidR="00DD6605" w14:paraId="76268DEC" w14:textId="77777777" w:rsidTr="00B860DA">
        <w:tc>
          <w:tcPr>
            <w:tcW w:w="1403" w:type="dxa"/>
          </w:tcPr>
          <w:p w14:paraId="144182D4" w14:textId="77777777" w:rsidR="00DD6605" w:rsidRDefault="002655AB" w:rsidP="002655AB">
            <w:pPr>
              <w:pStyle w:val="BodyText"/>
              <w:spacing w:line="360" w:lineRule="auto"/>
              <w:jc w:val="right"/>
            </w:pPr>
            <w:r>
              <w:rPr>
                <w:spacing w:val="8"/>
                <w:lang w:eastAsia="en-US"/>
              </w:rPr>
              <w:t>3.3</w:t>
            </w:r>
            <w:r w:rsidR="00A04DC1">
              <w:rPr>
                <w:spacing w:val="8"/>
                <w:lang w:eastAsia="en-US"/>
              </w:rPr>
              <w:t>:</w:t>
            </w:r>
          </w:p>
        </w:tc>
        <w:tc>
          <w:tcPr>
            <w:tcW w:w="6300" w:type="dxa"/>
          </w:tcPr>
          <w:p w14:paraId="3044AE4C" w14:textId="77777777" w:rsidR="00DD6605" w:rsidRDefault="00B860DA">
            <w:pPr>
              <w:pStyle w:val="BodyText"/>
              <w:snapToGrid w:val="0"/>
              <w:spacing w:line="360" w:lineRule="auto"/>
              <w:rPr>
                <w:bCs/>
                <w:spacing w:val="8"/>
                <w:sz w:val="23"/>
                <w:szCs w:val="23"/>
                <w:lang w:eastAsia="en-US"/>
              </w:rPr>
            </w:pPr>
            <w:r>
              <w:t>MLP model</w:t>
            </w:r>
          </w:p>
        </w:tc>
        <w:tc>
          <w:tcPr>
            <w:tcW w:w="1530" w:type="dxa"/>
          </w:tcPr>
          <w:p w14:paraId="55DF64B0" w14:textId="77777777" w:rsidR="00DD6605" w:rsidRDefault="00826614">
            <w:pPr>
              <w:pStyle w:val="BodyText"/>
              <w:spacing w:line="360" w:lineRule="auto"/>
              <w:jc w:val="right"/>
            </w:pPr>
            <w:r>
              <w:rPr>
                <w:spacing w:val="8"/>
                <w:lang w:eastAsia="en-US"/>
              </w:rPr>
              <w:t>16</w:t>
            </w:r>
          </w:p>
        </w:tc>
      </w:tr>
      <w:tr w:rsidR="00DD6605" w14:paraId="6A7ACDE6" w14:textId="77777777" w:rsidTr="00B860DA">
        <w:tc>
          <w:tcPr>
            <w:tcW w:w="1403" w:type="dxa"/>
          </w:tcPr>
          <w:p w14:paraId="401F9CB5" w14:textId="77777777" w:rsidR="00DD6605" w:rsidRDefault="00F93D4E">
            <w:pPr>
              <w:pStyle w:val="BodyText"/>
              <w:spacing w:line="360" w:lineRule="auto"/>
              <w:jc w:val="right"/>
            </w:pPr>
            <w:r>
              <w:rPr>
                <w:spacing w:val="8"/>
                <w:lang w:eastAsia="en-US"/>
              </w:rPr>
              <w:t>3.4</w:t>
            </w:r>
            <w:r w:rsidR="00A04DC1">
              <w:rPr>
                <w:spacing w:val="8"/>
                <w:lang w:eastAsia="en-US"/>
              </w:rPr>
              <w:t>:</w:t>
            </w:r>
          </w:p>
        </w:tc>
        <w:tc>
          <w:tcPr>
            <w:tcW w:w="6300" w:type="dxa"/>
          </w:tcPr>
          <w:p w14:paraId="17CB9CE7" w14:textId="77777777" w:rsidR="00DD6605" w:rsidRDefault="00B860DA" w:rsidP="00826614">
            <w:pPr>
              <w:pStyle w:val="BodyText"/>
              <w:snapToGrid w:val="0"/>
              <w:spacing w:line="360" w:lineRule="auto"/>
              <w:rPr>
                <w:bCs/>
                <w:spacing w:val="8"/>
                <w:sz w:val="23"/>
                <w:szCs w:val="23"/>
                <w:lang w:eastAsia="en-US"/>
              </w:rPr>
            </w:pPr>
            <w:r>
              <w:t>Training Error vs Epoch for ‘</w:t>
            </w:r>
            <w:proofErr w:type="spellStart"/>
            <w:r>
              <w:t>Nadam</w:t>
            </w:r>
            <w:proofErr w:type="spellEnd"/>
            <w:r>
              <w:t xml:space="preserve">’ optimiser in the </w:t>
            </w:r>
            <w:proofErr w:type="spellStart"/>
            <w:r w:rsidR="00826614">
              <w:t>NeuMF</w:t>
            </w:r>
            <w:proofErr w:type="spellEnd"/>
            <w:r>
              <w:t xml:space="preserve"> model</w:t>
            </w:r>
          </w:p>
        </w:tc>
        <w:tc>
          <w:tcPr>
            <w:tcW w:w="1530" w:type="dxa"/>
          </w:tcPr>
          <w:p w14:paraId="794F18E4" w14:textId="77777777" w:rsidR="00DD6605" w:rsidRDefault="00826614">
            <w:pPr>
              <w:pStyle w:val="BodyText"/>
              <w:spacing w:line="360" w:lineRule="auto"/>
              <w:jc w:val="right"/>
            </w:pPr>
            <w:r>
              <w:rPr>
                <w:spacing w:val="8"/>
                <w:lang w:eastAsia="en-US"/>
              </w:rPr>
              <w:t>17</w:t>
            </w:r>
          </w:p>
        </w:tc>
      </w:tr>
      <w:tr w:rsidR="009960BF" w14:paraId="5B1EF260" w14:textId="77777777" w:rsidTr="00B860DA">
        <w:tc>
          <w:tcPr>
            <w:tcW w:w="1403" w:type="dxa"/>
          </w:tcPr>
          <w:p w14:paraId="0439E020" w14:textId="77777777" w:rsidR="009960BF" w:rsidRDefault="00B860DA" w:rsidP="00B860DA">
            <w:pPr>
              <w:pStyle w:val="BodyText"/>
              <w:tabs>
                <w:tab w:val="left" w:pos="1104"/>
              </w:tabs>
              <w:spacing w:line="360" w:lineRule="auto"/>
              <w:jc w:val="right"/>
              <w:rPr>
                <w:spacing w:val="8"/>
                <w:lang w:eastAsia="en-US"/>
              </w:rPr>
            </w:pPr>
            <w:r>
              <w:rPr>
                <w:spacing w:val="8"/>
                <w:lang w:eastAsia="en-US"/>
              </w:rPr>
              <w:t>3</w:t>
            </w:r>
            <w:r w:rsidR="009960BF">
              <w:rPr>
                <w:spacing w:val="8"/>
                <w:lang w:eastAsia="en-US"/>
              </w:rPr>
              <w:t>.5</w:t>
            </w:r>
            <w:r>
              <w:rPr>
                <w:spacing w:val="8"/>
                <w:lang w:eastAsia="en-US"/>
              </w:rPr>
              <w:t>:</w:t>
            </w:r>
          </w:p>
        </w:tc>
        <w:tc>
          <w:tcPr>
            <w:tcW w:w="6300" w:type="dxa"/>
          </w:tcPr>
          <w:p w14:paraId="3B57F0DC" w14:textId="77777777" w:rsidR="009960BF" w:rsidRDefault="00B860DA">
            <w:pPr>
              <w:pStyle w:val="BodyText"/>
              <w:snapToGrid w:val="0"/>
              <w:spacing w:line="360" w:lineRule="auto"/>
            </w:pPr>
            <w:proofErr w:type="spellStart"/>
            <w:r>
              <w:t>NeuMF</w:t>
            </w:r>
            <w:proofErr w:type="spellEnd"/>
            <w:r>
              <w:t xml:space="preserve"> model</w:t>
            </w:r>
          </w:p>
        </w:tc>
        <w:tc>
          <w:tcPr>
            <w:tcW w:w="1530" w:type="dxa"/>
          </w:tcPr>
          <w:p w14:paraId="37BFFB78" w14:textId="77777777" w:rsidR="009960BF" w:rsidRDefault="00826614">
            <w:pPr>
              <w:pStyle w:val="BodyText"/>
              <w:spacing w:line="360" w:lineRule="auto"/>
              <w:jc w:val="right"/>
              <w:rPr>
                <w:spacing w:val="8"/>
                <w:lang w:eastAsia="en-US"/>
              </w:rPr>
            </w:pPr>
            <w:r>
              <w:rPr>
                <w:spacing w:val="8"/>
                <w:lang w:eastAsia="en-US"/>
              </w:rPr>
              <w:t>18</w:t>
            </w:r>
          </w:p>
        </w:tc>
      </w:tr>
      <w:tr w:rsidR="00DD6605" w14:paraId="6F64D677" w14:textId="77777777" w:rsidTr="00B860DA">
        <w:tc>
          <w:tcPr>
            <w:tcW w:w="1403" w:type="dxa"/>
          </w:tcPr>
          <w:p w14:paraId="4D45272A" w14:textId="77777777" w:rsidR="00DD6605" w:rsidRDefault="00DD6605">
            <w:pPr>
              <w:pStyle w:val="BodyText"/>
              <w:snapToGrid w:val="0"/>
              <w:spacing w:line="360" w:lineRule="auto"/>
              <w:rPr>
                <w:spacing w:val="8"/>
                <w:lang w:eastAsia="en-US"/>
              </w:rPr>
            </w:pPr>
          </w:p>
        </w:tc>
        <w:tc>
          <w:tcPr>
            <w:tcW w:w="6300" w:type="dxa"/>
          </w:tcPr>
          <w:p w14:paraId="70FC4B60" w14:textId="77777777" w:rsidR="00DD6605" w:rsidRDefault="00DD6605">
            <w:pPr>
              <w:pStyle w:val="BodyText"/>
              <w:snapToGrid w:val="0"/>
              <w:spacing w:line="360" w:lineRule="auto"/>
              <w:rPr>
                <w:spacing w:val="8"/>
                <w:sz w:val="23"/>
                <w:szCs w:val="23"/>
                <w:lang w:eastAsia="en-US"/>
              </w:rPr>
            </w:pPr>
          </w:p>
        </w:tc>
        <w:tc>
          <w:tcPr>
            <w:tcW w:w="1530" w:type="dxa"/>
          </w:tcPr>
          <w:p w14:paraId="19E488E7" w14:textId="77777777" w:rsidR="00DD6605" w:rsidRDefault="00DD6605">
            <w:pPr>
              <w:pStyle w:val="BodyText"/>
              <w:snapToGrid w:val="0"/>
              <w:spacing w:line="360" w:lineRule="auto"/>
              <w:rPr>
                <w:spacing w:val="8"/>
                <w:sz w:val="23"/>
                <w:szCs w:val="23"/>
                <w:lang w:eastAsia="en-US"/>
              </w:rPr>
            </w:pPr>
          </w:p>
        </w:tc>
      </w:tr>
      <w:tr w:rsidR="00DD6605" w14:paraId="579A8C1B" w14:textId="77777777" w:rsidTr="00B860DA">
        <w:tc>
          <w:tcPr>
            <w:tcW w:w="1403" w:type="dxa"/>
          </w:tcPr>
          <w:p w14:paraId="0A847730" w14:textId="77777777" w:rsidR="00DD6605" w:rsidRDefault="00DD6605">
            <w:pPr>
              <w:pStyle w:val="BodyText"/>
              <w:snapToGrid w:val="0"/>
              <w:spacing w:line="360" w:lineRule="auto"/>
              <w:rPr>
                <w:spacing w:val="8"/>
                <w:sz w:val="23"/>
                <w:szCs w:val="23"/>
                <w:lang w:eastAsia="en-US"/>
              </w:rPr>
            </w:pPr>
          </w:p>
        </w:tc>
        <w:tc>
          <w:tcPr>
            <w:tcW w:w="6300" w:type="dxa"/>
          </w:tcPr>
          <w:p w14:paraId="16DD2BE8" w14:textId="77777777" w:rsidR="00DD6605" w:rsidRDefault="00DD6605">
            <w:pPr>
              <w:pStyle w:val="BodyText"/>
              <w:snapToGrid w:val="0"/>
              <w:spacing w:line="360" w:lineRule="auto"/>
              <w:rPr>
                <w:spacing w:val="8"/>
                <w:sz w:val="23"/>
                <w:szCs w:val="23"/>
                <w:lang w:eastAsia="en-US"/>
              </w:rPr>
            </w:pPr>
          </w:p>
        </w:tc>
        <w:tc>
          <w:tcPr>
            <w:tcW w:w="1530" w:type="dxa"/>
          </w:tcPr>
          <w:p w14:paraId="3DEA10FD" w14:textId="77777777" w:rsidR="00DD6605" w:rsidRDefault="00DD6605">
            <w:pPr>
              <w:pStyle w:val="BodyText"/>
              <w:snapToGrid w:val="0"/>
              <w:spacing w:line="360" w:lineRule="auto"/>
              <w:rPr>
                <w:spacing w:val="8"/>
                <w:sz w:val="23"/>
                <w:szCs w:val="23"/>
                <w:lang w:eastAsia="en-US"/>
              </w:rPr>
            </w:pPr>
          </w:p>
        </w:tc>
      </w:tr>
    </w:tbl>
    <w:p w14:paraId="5EFDCB9D" w14:textId="77777777" w:rsidR="00DD6605" w:rsidRDefault="00DD6605">
      <w:pPr>
        <w:pStyle w:val="BodyText"/>
        <w:rPr>
          <w:spacing w:val="8"/>
        </w:rPr>
      </w:pPr>
    </w:p>
    <w:p w14:paraId="49791DC7" w14:textId="77777777" w:rsidR="00DD6605" w:rsidRDefault="00A04DC1">
      <w:pPr>
        <w:pStyle w:val="BodyText"/>
        <w:pageBreakBefore/>
        <w:rPr>
          <w:b/>
          <w:spacing w:val="8"/>
          <w:sz w:val="32"/>
          <w:szCs w:val="32"/>
        </w:rPr>
      </w:pPr>
      <w:r>
        <w:rPr>
          <w:b/>
          <w:spacing w:val="8"/>
          <w:sz w:val="28"/>
          <w:szCs w:val="28"/>
        </w:rPr>
        <w:lastRenderedPageBreak/>
        <w:t>LIST OF TABLES</w:t>
      </w:r>
    </w:p>
    <w:p w14:paraId="467829AB" w14:textId="77777777" w:rsidR="00DD6605" w:rsidRDefault="00DD6605">
      <w:pPr>
        <w:pStyle w:val="BodyText"/>
        <w:pBdr>
          <w:top w:val="thinThickSmallGap" w:sz="18" w:space="1" w:color="000000"/>
          <w:left w:val="none" w:sz="0" w:space="0" w:color="000000"/>
          <w:bottom w:val="none" w:sz="0" w:space="0" w:color="000000"/>
          <w:right w:val="none" w:sz="0" w:space="0" w:color="000000"/>
        </w:pBdr>
        <w:rPr>
          <w:b/>
          <w:spacing w:val="8"/>
          <w:sz w:val="32"/>
          <w:szCs w:val="32"/>
        </w:rPr>
      </w:pPr>
    </w:p>
    <w:tbl>
      <w:tblPr>
        <w:tblW w:w="0" w:type="auto"/>
        <w:tblInd w:w="-28" w:type="dxa"/>
        <w:tblLayout w:type="fixed"/>
        <w:tblCellMar>
          <w:left w:w="115" w:type="dxa"/>
          <w:right w:w="115" w:type="dxa"/>
        </w:tblCellMar>
        <w:tblLook w:val="0000" w:firstRow="0" w:lastRow="0" w:firstColumn="0" w:lastColumn="0" w:noHBand="0" w:noVBand="0"/>
      </w:tblPr>
      <w:tblGrid>
        <w:gridCol w:w="1179"/>
        <w:gridCol w:w="6794"/>
        <w:gridCol w:w="1260"/>
      </w:tblGrid>
      <w:tr w:rsidR="00DD6605" w14:paraId="74F7A5FF" w14:textId="77777777">
        <w:trPr>
          <w:trHeight w:val="791"/>
        </w:trPr>
        <w:tc>
          <w:tcPr>
            <w:tcW w:w="1179" w:type="dxa"/>
            <w:shd w:val="clear" w:color="auto" w:fill="auto"/>
          </w:tcPr>
          <w:p w14:paraId="0AE35ED0" w14:textId="77777777" w:rsidR="00DD6605" w:rsidRDefault="00A04DC1">
            <w:pPr>
              <w:pStyle w:val="BodyText"/>
              <w:spacing w:line="360" w:lineRule="auto"/>
              <w:jc w:val="right"/>
            </w:pPr>
            <w:r>
              <w:rPr>
                <w:b/>
                <w:spacing w:val="8"/>
                <w:szCs w:val="28"/>
                <w:lang w:eastAsia="en-US"/>
              </w:rPr>
              <w:t>Table  No</w:t>
            </w:r>
            <w:r>
              <w:rPr>
                <w:b/>
                <w:spacing w:val="8"/>
                <w:sz w:val="28"/>
                <w:szCs w:val="28"/>
                <w:lang w:eastAsia="en-US"/>
              </w:rPr>
              <w:t>:</w:t>
            </w:r>
          </w:p>
        </w:tc>
        <w:tc>
          <w:tcPr>
            <w:tcW w:w="6794" w:type="dxa"/>
            <w:shd w:val="clear" w:color="auto" w:fill="auto"/>
          </w:tcPr>
          <w:p w14:paraId="4FB9154C" w14:textId="77777777" w:rsidR="00DD6605" w:rsidRDefault="00A04DC1">
            <w:pPr>
              <w:pStyle w:val="BodyText"/>
              <w:spacing w:line="360" w:lineRule="auto"/>
            </w:pPr>
            <w:r>
              <w:rPr>
                <w:b/>
                <w:spacing w:val="8"/>
                <w:sz w:val="28"/>
                <w:szCs w:val="28"/>
                <w:lang w:eastAsia="en-US"/>
              </w:rPr>
              <w:t xml:space="preserve">                 </w:t>
            </w:r>
            <w:r>
              <w:rPr>
                <w:b/>
                <w:spacing w:val="8"/>
                <w:szCs w:val="28"/>
                <w:lang w:eastAsia="en-US"/>
              </w:rPr>
              <w:t>Name of Table</w:t>
            </w:r>
          </w:p>
        </w:tc>
        <w:tc>
          <w:tcPr>
            <w:tcW w:w="1260" w:type="dxa"/>
            <w:shd w:val="clear" w:color="auto" w:fill="auto"/>
          </w:tcPr>
          <w:p w14:paraId="0A72E63F" w14:textId="77777777" w:rsidR="00DD6605" w:rsidRDefault="00A04DC1">
            <w:pPr>
              <w:pStyle w:val="BodyText"/>
              <w:spacing w:line="360" w:lineRule="auto"/>
              <w:jc w:val="right"/>
            </w:pPr>
            <w:r>
              <w:rPr>
                <w:b/>
                <w:spacing w:val="8"/>
                <w:szCs w:val="28"/>
                <w:lang w:eastAsia="en-US"/>
              </w:rPr>
              <w:t>Page No.</w:t>
            </w:r>
          </w:p>
        </w:tc>
      </w:tr>
      <w:tr w:rsidR="00DD6605" w14:paraId="220BF1A2" w14:textId="77777777">
        <w:tc>
          <w:tcPr>
            <w:tcW w:w="1179" w:type="dxa"/>
            <w:shd w:val="clear" w:color="auto" w:fill="auto"/>
          </w:tcPr>
          <w:p w14:paraId="5BA820CB" w14:textId="77777777" w:rsidR="00DD6605" w:rsidRDefault="00B32F8B" w:rsidP="002655AB">
            <w:pPr>
              <w:pStyle w:val="BodyText"/>
              <w:tabs>
                <w:tab w:val="left" w:pos="832"/>
              </w:tabs>
              <w:spacing w:line="360" w:lineRule="auto"/>
              <w:jc w:val="right"/>
            </w:pPr>
            <w:r>
              <w:rPr>
                <w:spacing w:val="8"/>
                <w:lang w:eastAsia="en-US"/>
              </w:rPr>
              <w:t>3.1</w:t>
            </w:r>
            <w:r w:rsidR="00A04DC1">
              <w:rPr>
                <w:spacing w:val="8"/>
                <w:lang w:eastAsia="en-US"/>
              </w:rPr>
              <w:t>:</w:t>
            </w:r>
          </w:p>
        </w:tc>
        <w:tc>
          <w:tcPr>
            <w:tcW w:w="6794" w:type="dxa"/>
            <w:shd w:val="clear" w:color="auto" w:fill="auto"/>
          </w:tcPr>
          <w:p w14:paraId="5BFF0102" w14:textId="77777777" w:rsidR="00DD6605" w:rsidRPr="00B32F8B" w:rsidRDefault="00B32F8B" w:rsidP="00B32F8B">
            <w:pPr>
              <w:jc w:val="center"/>
            </w:pPr>
            <w:r>
              <w:t xml:space="preserve">To select the best </w:t>
            </w:r>
            <w:proofErr w:type="spellStart"/>
            <w:r>
              <w:t>optimiser</w:t>
            </w:r>
            <w:proofErr w:type="spellEnd"/>
            <w:r>
              <w:t xml:space="preserve"> for the GMF model</w:t>
            </w:r>
          </w:p>
        </w:tc>
        <w:tc>
          <w:tcPr>
            <w:tcW w:w="1260" w:type="dxa"/>
            <w:shd w:val="clear" w:color="auto" w:fill="auto"/>
          </w:tcPr>
          <w:p w14:paraId="60D68DD4" w14:textId="77777777" w:rsidR="00DD6605" w:rsidRPr="00933357" w:rsidRDefault="00933357">
            <w:pPr>
              <w:pStyle w:val="BodyText"/>
              <w:spacing w:line="360" w:lineRule="auto"/>
              <w:jc w:val="center"/>
            </w:pPr>
            <w:r w:rsidRPr="00933357">
              <w:rPr>
                <w:bCs/>
                <w:lang w:eastAsia="en-US"/>
              </w:rPr>
              <w:t>13</w:t>
            </w:r>
          </w:p>
        </w:tc>
      </w:tr>
      <w:tr w:rsidR="00DD6605" w14:paraId="08DA0C6E" w14:textId="77777777">
        <w:tc>
          <w:tcPr>
            <w:tcW w:w="1179" w:type="dxa"/>
            <w:shd w:val="clear" w:color="auto" w:fill="auto"/>
          </w:tcPr>
          <w:p w14:paraId="3F4191BE" w14:textId="77777777" w:rsidR="00DD6605" w:rsidRDefault="002655AB" w:rsidP="002655AB">
            <w:pPr>
              <w:pStyle w:val="BodyText"/>
              <w:spacing w:line="360" w:lineRule="auto"/>
              <w:jc w:val="right"/>
            </w:pPr>
            <w:r>
              <w:rPr>
                <w:spacing w:val="8"/>
                <w:lang w:eastAsia="en-US"/>
              </w:rPr>
              <w:t>3.2</w:t>
            </w:r>
            <w:r w:rsidR="00A04DC1">
              <w:rPr>
                <w:spacing w:val="8"/>
                <w:lang w:eastAsia="en-US"/>
              </w:rPr>
              <w:t>:</w:t>
            </w:r>
          </w:p>
        </w:tc>
        <w:tc>
          <w:tcPr>
            <w:tcW w:w="6794" w:type="dxa"/>
            <w:shd w:val="clear" w:color="auto" w:fill="auto"/>
          </w:tcPr>
          <w:p w14:paraId="51810136" w14:textId="77777777" w:rsidR="00DD6605" w:rsidRPr="002655AB" w:rsidRDefault="002655AB" w:rsidP="002655AB">
            <w:pPr>
              <w:tabs>
                <w:tab w:val="left" w:pos="324"/>
              </w:tabs>
              <w:jc w:val="center"/>
            </w:pPr>
            <w:r>
              <w:t xml:space="preserve">To select the best </w:t>
            </w:r>
            <w:proofErr w:type="spellStart"/>
            <w:r>
              <w:t>optimiser</w:t>
            </w:r>
            <w:proofErr w:type="spellEnd"/>
            <w:r>
              <w:t xml:space="preserve"> for the MLP model</w:t>
            </w:r>
          </w:p>
        </w:tc>
        <w:tc>
          <w:tcPr>
            <w:tcW w:w="1260" w:type="dxa"/>
            <w:shd w:val="clear" w:color="auto" w:fill="auto"/>
          </w:tcPr>
          <w:p w14:paraId="5D1850A1" w14:textId="77777777" w:rsidR="00DD6605" w:rsidRPr="00933357" w:rsidRDefault="00933357">
            <w:pPr>
              <w:pStyle w:val="BodyText"/>
              <w:spacing w:line="360" w:lineRule="auto"/>
              <w:jc w:val="center"/>
            </w:pPr>
            <w:r w:rsidRPr="00933357">
              <w:rPr>
                <w:bCs/>
                <w:lang w:eastAsia="en-US"/>
              </w:rPr>
              <w:t>14</w:t>
            </w:r>
          </w:p>
        </w:tc>
      </w:tr>
      <w:tr w:rsidR="00DD6605" w14:paraId="73148626" w14:textId="77777777">
        <w:tc>
          <w:tcPr>
            <w:tcW w:w="1179" w:type="dxa"/>
            <w:shd w:val="clear" w:color="auto" w:fill="auto"/>
          </w:tcPr>
          <w:p w14:paraId="301B8691" w14:textId="77777777" w:rsidR="00DD6605" w:rsidRDefault="00A04DC1" w:rsidP="002655AB">
            <w:pPr>
              <w:pStyle w:val="BodyText"/>
              <w:spacing w:line="360" w:lineRule="auto"/>
              <w:jc w:val="right"/>
            </w:pPr>
            <w:r>
              <w:rPr>
                <w:spacing w:val="8"/>
                <w:lang w:eastAsia="en-US"/>
              </w:rPr>
              <w:t>3</w:t>
            </w:r>
            <w:r w:rsidR="002655AB">
              <w:rPr>
                <w:spacing w:val="8"/>
                <w:lang w:eastAsia="en-US"/>
              </w:rPr>
              <w:t>.3</w:t>
            </w:r>
            <w:r>
              <w:rPr>
                <w:spacing w:val="8"/>
                <w:lang w:eastAsia="en-US"/>
              </w:rPr>
              <w:t>:</w:t>
            </w:r>
          </w:p>
        </w:tc>
        <w:tc>
          <w:tcPr>
            <w:tcW w:w="6794" w:type="dxa"/>
            <w:shd w:val="clear" w:color="auto" w:fill="auto"/>
          </w:tcPr>
          <w:p w14:paraId="2B0641C4" w14:textId="77777777" w:rsidR="002655AB" w:rsidRDefault="002655AB" w:rsidP="002655AB">
            <w:pPr>
              <w:tabs>
                <w:tab w:val="left" w:pos="324"/>
              </w:tabs>
              <w:jc w:val="center"/>
            </w:pPr>
            <w:r>
              <w:t xml:space="preserve">    To select the best </w:t>
            </w:r>
            <w:proofErr w:type="spellStart"/>
            <w:r>
              <w:t>optimiser</w:t>
            </w:r>
            <w:proofErr w:type="spellEnd"/>
            <w:r>
              <w:t xml:space="preserve"> for the </w:t>
            </w:r>
            <w:proofErr w:type="spellStart"/>
            <w:r>
              <w:t>NeuMF</w:t>
            </w:r>
            <w:proofErr w:type="spellEnd"/>
            <w:r>
              <w:t xml:space="preserve"> model</w:t>
            </w:r>
          </w:p>
          <w:p w14:paraId="2A15D4EB" w14:textId="77777777" w:rsidR="00DD6605" w:rsidRDefault="00DD6605">
            <w:pPr>
              <w:pStyle w:val="BodyText"/>
              <w:snapToGrid w:val="0"/>
              <w:spacing w:line="360" w:lineRule="auto"/>
              <w:rPr>
                <w:bCs/>
                <w:spacing w:val="8"/>
                <w:sz w:val="23"/>
                <w:szCs w:val="23"/>
                <w:lang w:eastAsia="en-US"/>
              </w:rPr>
            </w:pPr>
          </w:p>
        </w:tc>
        <w:tc>
          <w:tcPr>
            <w:tcW w:w="1260" w:type="dxa"/>
            <w:shd w:val="clear" w:color="auto" w:fill="auto"/>
          </w:tcPr>
          <w:p w14:paraId="2296179C" w14:textId="77777777" w:rsidR="00DD6605" w:rsidRPr="00933357" w:rsidRDefault="00933357">
            <w:pPr>
              <w:pStyle w:val="BodyText"/>
              <w:spacing w:line="360" w:lineRule="auto"/>
              <w:jc w:val="center"/>
            </w:pPr>
            <w:r w:rsidRPr="00933357">
              <w:rPr>
                <w:bCs/>
                <w:lang w:eastAsia="en-US"/>
              </w:rPr>
              <w:t>17</w:t>
            </w:r>
          </w:p>
        </w:tc>
      </w:tr>
    </w:tbl>
    <w:p w14:paraId="756B4EC5" w14:textId="77777777" w:rsidR="00DD6605" w:rsidRDefault="00DD6605">
      <w:pPr>
        <w:jc w:val="both"/>
      </w:pPr>
    </w:p>
    <w:p w14:paraId="30B9DC38" w14:textId="77777777" w:rsidR="00DD6605" w:rsidRDefault="00DD6605">
      <w:pPr>
        <w:pStyle w:val="BodyText"/>
        <w:ind w:left="360"/>
        <w:rPr>
          <w:b/>
          <w:spacing w:val="8"/>
          <w:sz w:val="28"/>
        </w:rPr>
      </w:pPr>
    </w:p>
    <w:p w14:paraId="65422589" w14:textId="77777777" w:rsidR="00DD6605" w:rsidRDefault="00DD6605">
      <w:pPr>
        <w:pStyle w:val="BodyText"/>
        <w:ind w:firstLine="720"/>
        <w:rPr>
          <w:b/>
          <w:spacing w:val="8"/>
          <w:sz w:val="28"/>
        </w:rPr>
      </w:pPr>
    </w:p>
    <w:p w14:paraId="35A6E6C4" w14:textId="77777777" w:rsidR="00DD6605" w:rsidRDefault="00DD6605">
      <w:pPr>
        <w:pStyle w:val="BodyText"/>
        <w:ind w:firstLine="720"/>
        <w:rPr>
          <w:b/>
          <w:spacing w:val="8"/>
          <w:sz w:val="28"/>
        </w:rPr>
      </w:pPr>
    </w:p>
    <w:p w14:paraId="5EEFB98E" w14:textId="77777777" w:rsidR="00DD6605" w:rsidRDefault="00DD6605">
      <w:pPr>
        <w:pStyle w:val="BodyText"/>
        <w:ind w:firstLine="720"/>
        <w:rPr>
          <w:b/>
          <w:spacing w:val="8"/>
          <w:sz w:val="28"/>
        </w:rPr>
      </w:pPr>
    </w:p>
    <w:p w14:paraId="2DAE59F3" w14:textId="77777777" w:rsidR="00DD6605" w:rsidRDefault="00DD6605">
      <w:pPr>
        <w:pStyle w:val="BodyText"/>
        <w:ind w:firstLine="720"/>
        <w:rPr>
          <w:b/>
          <w:spacing w:val="8"/>
          <w:sz w:val="28"/>
        </w:rPr>
      </w:pPr>
    </w:p>
    <w:p w14:paraId="14BD7F32" w14:textId="77777777" w:rsidR="00DD6605" w:rsidRDefault="00DD6605">
      <w:pPr>
        <w:pStyle w:val="BodyText"/>
        <w:ind w:firstLine="720"/>
        <w:rPr>
          <w:b/>
          <w:spacing w:val="8"/>
          <w:sz w:val="28"/>
        </w:rPr>
      </w:pPr>
    </w:p>
    <w:p w14:paraId="44C55251" w14:textId="77777777" w:rsidR="00DD6605" w:rsidRDefault="00DD6605">
      <w:pPr>
        <w:pStyle w:val="BodyText"/>
        <w:ind w:firstLine="720"/>
        <w:rPr>
          <w:b/>
          <w:spacing w:val="8"/>
          <w:sz w:val="28"/>
        </w:rPr>
      </w:pPr>
    </w:p>
    <w:p w14:paraId="60F3CD42" w14:textId="77777777" w:rsidR="00DD6605" w:rsidRDefault="00DD6605">
      <w:pPr>
        <w:pStyle w:val="BodyText"/>
        <w:ind w:firstLine="720"/>
        <w:rPr>
          <w:b/>
          <w:spacing w:val="8"/>
          <w:sz w:val="28"/>
        </w:rPr>
      </w:pPr>
    </w:p>
    <w:p w14:paraId="04164308" w14:textId="77777777" w:rsidR="00DD6605" w:rsidRDefault="00DD6605">
      <w:pPr>
        <w:pStyle w:val="BodyText"/>
        <w:ind w:firstLine="720"/>
        <w:rPr>
          <w:b/>
          <w:spacing w:val="8"/>
          <w:sz w:val="28"/>
        </w:rPr>
      </w:pPr>
    </w:p>
    <w:p w14:paraId="65164C84" w14:textId="77777777" w:rsidR="00DD6605" w:rsidRDefault="00DD6605">
      <w:pPr>
        <w:pStyle w:val="BodyText"/>
        <w:ind w:firstLine="720"/>
        <w:rPr>
          <w:b/>
          <w:spacing w:val="8"/>
          <w:sz w:val="28"/>
        </w:rPr>
      </w:pPr>
    </w:p>
    <w:p w14:paraId="23825027" w14:textId="77777777" w:rsidR="00DD6605" w:rsidRDefault="00DD6605">
      <w:pPr>
        <w:pStyle w:val="BodyText"/>
        <w:ind w:firstLine="720"/>
        <w:rPr>
          <w:b/>
          <w:spacing w:val="8"/>
          <w:sz w:val="28"/>
        </w:rPr>
      </w:pPr>
    </w:p>
    <w:p w14:paraId="5949A6BB" w14:textId="77777777" w:rsidR="00DD6605" w:rsidRDefault="00DD6605">
      <w:pPr>
        <w:pStyle w:val="BodyText"/>
        <w:ind w:firstLine="720"/>
        <w:rPr>
          <w:b/>
          <w:spacing w:val="8"/>
          <w:sz w:val="28"/>
        </w:rPr>
      </w:pPr>
    </w:p>
    <w:p w14:paraId="798E4778" w14:textId="77777777" w:rsidR="00DD6605" w:rsidRDefault="00DD6605">
      <w:pPr>
        <w:pStyle w:val="BodyText"/>
        <w:ind w:firstLine="720"/>
        <w:rPr>
          <w:b/>
          <w:spacing w:val="8"/>
          <w:sz w:val="28"/>
        </w:rPr>
      </w:pPr>
    </w:p>
    <w:p w14:paraId="6258CA3E" w14:textId="77777777" w:rsidR="00DD6605" w:rsidRDefault="00DD6605">
      <w:pPr>
        <w:pStyle w:val="BodyText"/>
        <w:ind w:firstLine="720"/>
        <w:rPr>
          <w:b/>
          <w:spacing w:val="8"/>
          <w:sz w:val="28"/>
        </w:rPr>
      </w:pPr>
    </w:p>
    <w:p w14:paraId="03538BE9" w14:textId="77777777" w:rsidR="00DD6605" w:rsidRDefault="00DD6605">
      <w:pPr>
        <w:pStyle w:val="BodyText"/>
        <w:ind w:firstLine="720"/>
        <w:rPr>
          <w:b/>
          <w:spacing w:val="8"/>
          <w:sz w:val="28"/>
        </w:rPr>
      </w:pPr>
    </w:p>
    <w:p w14:paraId="372B25E3" w14:textId="77777777" w:rsidR="00DD6605" w:rsidRDefault="00DD6605">
      <w:pPr>
        <w:pStyle w:val="BodyText"/>
        <w:ind w:firstLine="720"/>
        <w:rPr>
          <w:b/>
          <w:spacing w:val="8"/>
          <w:sz w:val="28"/>
        </w:rPr>
      </w:pPr>
    </w:p>
    <w:p w14:paraId="0D5950CF" w14:textId="77777777" w:rsidR="00DD6605" w:rsidRDefault="00DD6605">
      <w:pPr>
        <w:pStyle w:val="BodyText"/>
        <w:ind w:firstLine="720"/>
        <w:rPr>
          <w:b/>
          <w:spacing w:val="8"/>
          <w:sz w:val="28"/>
        </w:rPr>
      </w:pPr>
    </w:p>
    <w:p w14:paraId="367DC96D" w14:textId="77777777" w:rsidR="00DD6605" w:rsidRDefault="00DD6605">
      <w:pPr>
        <w:pStyle w:val="BodyText"/>
        <w:ind w:firstLine="720"/>
        <w:rPr>
          <w:b/>
          <w:spacing w:val="8"/>
          <w:sz w:val="28"/>
        </w:rPr>
      </w:pPr>
    </w:p>
    <w:p w14:paraId="12A5253B" w14:textId="77777777" w:rsidR="00DD6605" w:rsidRDefault="00DD6605">
      <w:pPr>
        <w:pStyle w:val="BodyText"/>
        <w:ind w:firstLine="720"/>
        <w:rPr>
          <w:b/>
          <w:spacing w:val="8"/>
          <w:sz w:val="28"/>
        </w:rPr>
      </w:pPr>
    </w:p>
    <w:p w14:paraId="6491F89C" w14:textId="77777777" w:rsidR="00DD6605" w:rsidRDefault="00DD6605">
      <w:pPr>
        <w:pStyle w:val="BodyText"/>
        <w:ind w:firstLine="720"/>
        <w:rPr>
          <w:b/>
          <w:spacing w:val="8"/>
          <w:sz w:val="28"/>
        </w:rPr>
      </w:pPr>
    </w:p>
    <w:p w14:paraId="4EFB7102" w14:textId="77777777" w:rsidR="00DD6605" w:rsidRDefault="00DD6605">
      <w:pPr>
        <w:pStyle w:val="BodyText"/>
        <w:ind w:firstLine="720"/>
        <w:rPr>
          <w:b/>
          <w:spacing w:val="8"/>
          <w:sz w:val="28"/>
        </w:rPr>
      </w:pPr>
    </w:p>
    <w:p w14:paraId="1F2B28A1" w14:textId="77777777" w:rsidR="00DD6605" w:rsidRDefault="00DD6605">
      <w:pPr>
        <w:jc w:val="both"/>
        <w:rPr>
          <w:b/>
          <w:spacing w:val="8"/>
          <w:sz w:val="32"/>
          <w:szCs w:val="32"/>
        </w:rPr>
      </w:pPr>
    </w:p>
    <w:p w14:paraId="55C2663A" w14:textId="77777777" w:rsidR="00534F22" w:rsidRDefault="00534F22" w:rsidP="00534F22">
      <w:pPr>
        <w:pStyle w:val="BodyText"/>
        <w:pageBreakBefore/>
        <w:rPr>
          <w:b/>
          <w:spacing w:val="8"/>
          <w:sz w:val="32"/>
          <w:szCs w:val="32"/>
        </w:rPr>
      </w:pPr>
      <w:r>
        <w:rPr>
          <w:b/>
          <w:spacing w:val="8"/>
          <w:sz w:val="28"/>
          <w:szCs w:val="28"/>
        </w:rPr>
        <w:lastRenderedPageBreak/>
        <w:t>LIST OF ABBREVIATIONS AND SYMBOLS USED</w:t>
      </w:r>
    </w:p>
    <w:p w14:paraId="1DD8B2B0" w14:textId="77777777" w:rsidR="00534F22" w:rsidRDefault="00534F22" w:rsidP="00534F22">
      <w:pPr>
        <w:pStyle w:val="BodyText"/>
        <w:pBdr>
          <w:top w:val="thinThickSmallGap" w:sz="18" w:space="1" w:color="000000"/>
          <w:left w:val="none" w:sz="0" w:space="0" w:color="000000"/>
          <w:bottom w:val="none" w:sz="0" w:space="0" w:color="000000"/>
          <w:right w:val="none" w:sz="0" w:space="0" w:color="000000"/>
        </w:pBdr>
        <w:rPr>
          <w:b/>
          <w:spacing w:val="8"/>
          <w:sz w:val="32"/>
          <w:szCs w:val="32"/>
        </w:rPr>
      </w:pPr>
    </w:p>
    <w:p w14:paraId="1D4BC7D5" w14:textId="77777777" w:rsidR="00534F22" w:rsidRDefault="00534F22" w:rsidP="00534F22">
      <w:pPr>
        <w:suppressAutoHyphens w:val="0"/>
        <w:spacing w:line="360" w:lineRule="auto"/>
        <w:jc w:val="both"/>
      </w:pPr>
    </w:p>
    <w:tbl>
      <w:tblPr>
        <w:tblW w:w="9308" w:type="dxa"/>
        <w:tblInd w:w="672" w:type="dxa"/>
        <w:tblLook w:val="0000" w:firstRow="0" w:lastRow="0" w:firstColumn="0" w:lastColumn="0" w:noHBand="0" w:noVBand="0"/>
      </w:tblPr>
      <w:tblGrid>
        <w:gridCol w:w="4836"/>
        <w:gridCol w:w="4472"/>
      </w:tblGrid>
      <w:tr w:rsidR="00534F22" w14:paraId="75704ADA" w14:textId="77777777" w:rsidTr="00DE0EDE">
        <w:trPr>
          <w:trHeight w:val="84"/>
        </w:trPr>
        <w:tc>
          <w:tcPr>
            <w:tcW w:w="4836" w:type="dxa"/>
          </w:tcPr>
          <w:p w14:paraId="7F3DEB33" w14:textId="77777777" w:rsidR="00534F22" w:rsidRDefault="00534F22" w:rsidP="00DE0EDE">
            <w:pPr>
              <w:spacing w:line="360" w:lineRule="auto"/>
              <w:jc w:val="both"/>
            </w:pPr>
            <w:r>
              <w:t>ALS</w:t>
            </w:r>
          </w:p>
        </w:tc>
        <w:tc>
          <w:tcPr>
            <w:tcW w:w="4472" w:type="dxa"/>
          </w:tcPr>
          <w:p w14:paraId="057505E8" w14:textId="77777777" w:rsidR="00534F22" w:rsidRDefault="00534F22" w:rsidP="00DE0EDE">
            <w:pPr>
              <w:spacing w:line="360" w:lineRule="auto"/>
              <w:jc w:val="both"/>
            </w:pPr>
            <w:r>
              <w:t>Alternating Least Square</w:t>
            </w:r>
          </w:p>
        </w:tc>
      </w:tr>
      <w:tr w:rsidR="00534F22" w14:paraId="467ABCE2" w14:textId="77777777" w:rsidTr="00DE0EDE">
        <w:trPr>
          <w:trHeight w:val="84"/>
        </w:trPr>
        <w:tc>
          <w:tcPr>
            <w:tcW w:w="4836" w:type="dxa"/>
          </w:tcPr>
          <w:p w14:paraId="6FF48886" w14:textId="77777777" w:rsidR="00534F22" w:rsidRDefault="00534F22" w:rsidP="00DE0EDE">
            <w:pPr>
              <w:spacing w:line="360" w:lineRule="auto"/>
              <w:jc w:val="both"/>
            </w:pPr>
            <w:r>
              <w:t>ANN</w:t>
            </w:r>
          </w:p>
        </w:tc>
        <w:tc>
          <w:tcPr>
            <w:tcW w:w="4472" w:type="dxa"/>
          </w:tcPr>
          <w:p w14:paraId="13267C49" w14:textId="77777777" w:rsidR="00534F22" w:rsidRDefault="00534F22" w:rsidP="00DE0EDE">
            <w:pPr>
              <w:spacing w:line="360" w:lineRule="auto"/>
              <w:jc w:val="both"/>
            </w:pPr>
            <w:r>
              <w:t>Artificial Neural network</w:t>
            </w:r>
          </w:p>
        </w:tc>
      </w:tr>
      <w:tr w:rsidR="00534F22" w14:paraId="4A84C688" w14:textId="77777777" w:rsidTr="00DE0EDE">
        <w:trPr>
          <w:trHeight w:val="84"/>
        </w:trPr>
        <w:tc>
          <w:tcPr>
            <w:tcW w:w="4836" w:type="dxa"/>
          </w:tcPr>
          <w:p w14:paraId="6DAD0510" w14:textId="77777777" w:rsidR="00534F22" w:rsidRDefault="00534F22" w:rsidP="00DE0EDE">
            <w:pPr>
              <w:spacing w:line="360" w:lineRule="auto"/>
              <w:jc w:val="both"/>
            </w:pPr>
            <w:r>
              <w:t>CNN</w:t>
            </w:r>
          </w:p>
        </w:tc>
        <w:tc>
          <w:tcPr>
            <w:tcW w:w="4472" w:type="dxa"/>
          </w:tcPr>
          <w:p w14:paraId="21A82449" w14:textId="77777777" w:rsidR="00534F22" w:rsidRDefault="00534F22" w:rsidP="00DE0EDE">
            <w:pPr>
              <w:spacing w:line="360" w:lineRule="auto"/>
              <w:jc w:val="both"/>
            </w:pPr>
            <w:r>
              <w:t>Convolutional Neural Network</w:t>
            </w:r>
          </w:p>
        </w:tc>
      </w:tr>
      <w:tr w:rsidR="00534F22" w14:paraId="1585D2EC" w14:textId="77777777" w:rsidTr="00DE0EDE">
        <w:trPr>
          <w:trHeight w:val="84"/>
        </w:trPr>
        <w:tc>
          <w:tcPr>
            <w:tcW w:w="4836" w:type="dxa"/>
          </w:tcPr>
          <w:p w14:paraId="62C12A38" w14:textId="77777777" w:rsidR="00534F22" w:rsidRDefault="00534F22" w:rsidP="00DE0EDE">
            <w:pPr>
              <w:spacing w:line="360" w:lineRule="auto"/>
              <w:jc w:val="both"/>
            </w:pPr>
            <w:r>
              <w:t>DNN</w:t>
            </w:r>
          </w:p>
        </w:tc>
        <w:tc>
          <w:tcPr>
            <w:tcW w:w="4472" w:type="dxa"/>
          </w:tcPr>
          <w:p w14:paraId="277D85E1" w14:textId="77777777" w:rsidR="00534F22" w:rsidRDefault="00534F22" w:rsidP="00DE0EDE">
            <w:pPr>
              <w:spacing w:line="360" w:lineRule="auto"/>
              <w:jc w:val="both"/>
            </w:pPr>
            <w:r>
              <w:t>Deep Neural Network</w:t>
            </w:r>
          </w:p>
        </w:tc>
      </w:tr>
      <w:tr w:rsidR="00534F22" w14:paraId="597CCE1D" w14:textId="77777777" w:rsidTr="00DE0EDE">
        <w:trPr>
          <w:trHeight w:val="84"/>
        </w:trPr>
        <w:tc>
          <w:tcPr>
            <w:tcW w:w="4836" w:type="dxa"/>
          </w:tcPr>
          <w:p w14:paraId="49F95477" w14:textId="77777777" w:rsidR="00534F22" w:rsidRDefault="00534F22" w:rsidP="00DE0EDE">
            <w:pPr>
              <w:spacing w:line="360" w:lineRule="auto"/>
              <w:jc w:val="both"/>
            </w:pPr>
            <w:r>
              <w:t>GMF</w:t>
            </w:r>
          </w:p>
        </w:tc>
        <w:tc>
          <w:tcPr>
            <w:tcW w:w="4472" w:type="dxa"/>
          </w:tcPr>
          <w:p w14:paraId="7D2A43ED" w14:textId="77777777" w:rsidR="00534F22" w:rsidRDefault="00534F22" w:rsidP="00DE0EDE">
            <w:pPr>
              <w:spacing w:line="360" w:lineRule="auto"/>
              <w:jc w:val="both"/>
            </w:pPr>
            <w:r>
              <w:t>General Matrix Factorization</w:t>
            </w:r>
          </w:p>
        </w:tc>
      </w:tr>
      <w:tr w:rsidR="00534F22" w14:paraId="2737F24F" w14:textId="77777777" w:rsidTr="00DE0EDE">
        <w:trPr>
          <w:trHeight w:val="84"/>
        </w:trPr>
        <w:tc>
          <w:tcPr>
            <w:tcW w:w="4836" w:type="dxa"/>
          </w:tcPr>
          <w:p w14:paraId="23FC017C" w14:textId="77777777" w:rsidR="00534F22" w:rsidRDefault="00534F22" w:rsidP="00DE0EDE">
            <w:pPr>
              <w:spacing w:line="360" w:lineRule="auto"/>
              <w:jc w:val="both"/>
            </w:pPr>
            <w:r>
              <w:t>ML</w:t>
            </w:r>
          </w:p>
        </w:tc>
        <w:tc>
          <w:tcPr>
            <w:tcW w:w="4472" w:type="dxa"/>
          </w:tcPr>
          <w:p w14:paraId="15D1A873" w14:textId="77777777" w:rsidR="00534F22" w:rsidRDefault="00534F22" w:rsidP="00DE0EDE">
            <w:pPr>
              <w:spacing w:line="360" w:lineRule="auto"/>
              <w:jc w:val="both"/>
            </w:pPr>
            <w:r>
              <w:t>Machine Learning</w:t>
            </w:r>
          </w:p>
        </w:tc>
      </w:tr>
      <w:tr w:rsidR="00534F22" w14:paraId="50562A7D" w14:textId="77777777" w:rsidTr="00DE0EDE">
        <w:trPr>
          <w:trHeight w:val="84"/>
        </w:trPr>
        <w:tc>
          <w:tcPr>
            <w:tcW w:w="4836" w:type="dxa"/>
          </w:tcPr>
          <w:p w14:paraId="285792D3" w14:textId="77777777" w:rsidR="00534F22" w:rsidRDefault="00534F22" w:rsidP="00DE0EDE">
            <w:pPr>
              <w:spacing w:line="360" w:lineRule="auto"/>
              <w:jc w:val="both"/>
            </w:pPr>
            <w:r>
              <w:t>MLP</w:t>
            </w:r>
          </w:p>
        </w:tc>
        <w:tc>
          <w:tcPr>
            <w:tcW w:w="4472" w:type="dxa"/>
          </w:tcPr>
          <w:p w14:paraId="42A85F20" w14:textId="77777777" w:rsidR="00534F22" w:rsidRDefault="00534F22" w:rsidP="00DE0EDE">
            <w:pPr>
              <w:spacing w:line="360" w:lineRule="auto"/>
              <w:jc w:val="both"/>
            </w:pPr>
            <w:r>
              <w:t>Multi-layer Perceptron</w:t>
            </w:r>
          </w:p>
        </w:tc>
      </w:tr>
      <w:tr w:rsidR="00534F22" w14:paraId="7E9A7365" w14:textId="77777777" w:rsidTr="00DE0EDE">
        <w:trPr>
          <w:trHeight w:val="84"/>
        </w:trPr>
        <w:tc>
          <w:tcPr>
            <w:tcW w:w="4836" w:type="dxa"/>
          </w:tcPr>
          <w:p w14:paraId="14A8CB6A" w14:textId="77777777" w:rsidR="00534F22" w:rsidRDefault="00534F22" w:rsidP="00DE0EDE">
            <w:pPr>
              <w:spacing w:line="360" w:lineRule="auto"/>
              <w:jc w:val="both"/>
            </w:pPr>
            <w:r>
              <w:t>MSE</w:t>
            </w:r>
          </w:p>
        </w:tc>
        <w:tc>
          <w:tcPr>
            <w:tcW w:w="4472" w:type="dxa"/>
          </w:tcPr>
          <w:p w14:paraId="2A90585B" w14:textId="77777777" w:rsidR="00534F22" w:rsidRDefault="00534F22" w:rsidP="00DE0EDE">
            <w:pPr>
              <w:spacing w:line="360" w:lineRule="auto"/>
              <w:jc w:val="both"/>
            </w:pPr>
            <w:r>
              <w:t>Mean Squared error</w:t>
            </w:r>
          </w:p>
        </w:tc>
      </w:tr>
      <w:tr w:rsidR="00534F22" w14:paraId="5A26AFC7" w14:textId="77777777" w:rsidTr="00DE0EDE">
        <w:trPr>
          <w:trHeight w:val="84"/>
        </w:trPr>
        <w:tc>
          <w:tcPr>
            <w:tcW w:w="4836" w:type="dxa"/>
          </w:tcPr>
          <w:p w14:paraId="0649EFD1" w14:textId="77777777" w:rsidR="00534F22" w:rsidRDefault="00534F22" w:rsidP="00DE0EDE">
            <w:pPr>
              <w:spacing w:line="360" w:lineRule="auto"/>
              <w:jc w:val="both"/>
            </w:pPr>
            <w:r>
              <w:t>NDCG</w:t>
            </w:r>
          </w:p>
        </w:tc>
        <w:tc>
          <w:tcPr>
            <w:tcW w:w="4472" w:type="dxa"/>
          </w:tcPr>
          <w:p w14:paraId="5D81DDCB" w14:textId="77777777" w:rsidR="00534F22" w:rsidRDefault="00534F22" w:rsidP="00DE0EDE">
            <w:pPr>
              <w:spacing w:line="360" w:lineRule="auto"/>
              <w:jc w:val="both"/>
            </w:pPr>
            <w:r w:rsidRPr="00356AB8">
              <w:rPr>
                <w:bCs/>
                <w:color w:val="000000" w:themeColor="text1"/>
                <w:shd w:val="clear" w:color="auto" w:fill="FFFFFF"/>
              </w:rPr>
              <w:t xml:space="preserve">Normalized </w:t>
            </w:r>
            <w:r>
              <w:rPr>
                <w:bCs/>
                <w:color w:val="000000" w:themeColor="text1"/>
                <w:shd w:val="clear" w:color="auto" w:fill="FFFFFF"/>
              </w:rPr>
              <w:t>Discounted Cumulative Gain</w:t>
            </w:r>
          </w:p>
        </w:tc>
      </w:tr>
      <w:tr w:rsidR="00534F22" w14:paraId="7B03FE5A" w14:textId="77777777" w:rsidTr="00DE0EDE">
        <w:trPr>
          <w:trHeight w:val="84"/>
        </w:trPr>
        <w:tc>
          <w:tcPr>
            <w:tcW w:w="4836" w:type="dxa"/>
          </w:tcPr>
          <w:p w14:paraId="193248E0" w14:textId="77777777" w:rsidR="00534F22" w:rsidRDefault="00534F22" w:rsidP="00DE0EDE">
            <w:pPr>
              <w:spacing w:line="360" w:lineRule="auto"/>
              <w:jc w:val="both"/>
            </w:pPr>
            <w:proofErr w:type="spellStart"/>
            <w:r>
              <w:t>NeuMF</w:t>
            </w:r>
            <w:proofErr w:type="spellEnd"/>
          </w:p>
        </w:tc>
        <w:tc>
          <w:tcPr>
            <w:tcW w:w="4472" w:type="dxa"/>
          </w:tcPr>
          <w:p w14:paraId="39227C36" w14:textId="77777777" w:rsidR="00534F22" w:rsidRDefault="00534F22" w:rsidP="00DE0EDE">
            <w:pPr>
              <w:spacing w:line="360" w:lineRule="auto"/>
              <w:jc w:val="both"/>
            </w:pPr>
            <w:r>
              <w:t xml:space="preserve">Neural Matrix </w:t>
            </w:r>
            <w:proofErr w:type="spellStart"/>
            <w:r>
              <w:t>Factorisation</w:t>
            </w:r>
            <w:proofErr w:type="spellEnd"/>
          </w:p>
        </w:tc>
      </w:tr>
      <w:tr w:rsidR="00534F22" w14:paraId="664D190F" w14:textId="77777777" w:rsidTr="00DE0EDE">
        <w:trPr>
          <w:trHeight w:val="84"/>
        </w:trPr>
        <w:tc>
          <w:tcPr>
            <w:tcW w:w="4836" w:type="dxa"/>
          </w:tcPr>
          <w:p w14:paraId="6341C19F" w14:textId="77777777" w:rsidR="00534F22" w:rsidRDefault="00534F22" w:rsidP="00DE0EDE">
            <w:pPr>
              <w:spacing w:line="360" w:lineRule="auto"/>
              <w:jc w:val="both"/>
            </w:pPr>
            <w:proofErr w:type="spellStart"/>
            <w:r>
              <w:t>ReLU</w:t>
            </w:r>
            <w:proofErr w:type="spellEnd"/>
          </w:p>
        </w:tc>
        <w:tc>
          <w:tcPr>
            <w:tcW w:w="4472" w:type="dxa"/>
          </w:tcPr>
          <w:p w14:paraId="6CADE593" w14:textId="77777777" w:rsidR="00534F22" w:rsidRDefault="00534F22" w:rsidP="00DE0EDE">
            <w:pPr>
              <w:spacing w:line="360" w:lineRule="auto"/>
              <w:jc w:val="both"/>
            </w:pPr>
            <w:r>
              <w:t>Rectified Linear Unit</w:t>
            </w:r>
          </w:p>
        </w:tc>
      </w:tr>
      <w:tr w:rsidR="00534F22" w14:paraId="05B65D0C" w14:textId="77777777" w:rsidTr="00DE0EDE">
        <w:trPr>
          <w:trHeight w:val="84"/>
        </w:trPr>
        <w:tc>
          <w:tcPr>
            <w:tcW w:w="4836" w:type="dxa"/>
          </w:tcPr>
          <w:p w14:paraId="36C73A94" w14:textId="77777777" w:rsidR="00534F22" w:rsidRDefault="00534F22" w:rsidP="00DE0EDE">
            <w:pPr>
              <w:spacing w:line="360" w:lineRule="auto"/>
              <w:jc w:val="both"/>
            </w:pPr>
            <w:r>
              <w:t>RNN</w:t>
            </w:r>
          </w:p>
        </w:tc>
        <w:tc>
          <w:tcPr>
            <w:tcW w:w="4472" w:type="dxa"/>
          </w:tcPr>
          <w:p w14:paraId="141F0959" w14:textId="77777777" w:rsidR="00534F22" w:rsidRDefault="00534F22" w:rsidP="00DE0EDE">
            <w:pPr>
              <w:spacing w:line="360" w:lineRule="auto"/>
              <w:jc w:val="both"/>
            </w:pPr>
            <w:r>
              <w:t>Recurrent Neural Network</w:t>
            </w:r>
          </w:p>
        </w:tc>
      </w:tr>
      <w:tr w:rsidR="00534F22" w14:paraId="7B8F042A" w14:textId="77777777" w:rsidTr="00DE0EDE">
        <w:trPr>
          <w:trHeight w:val="84"/>
        </w:trPr>
        <w:tc>
          <w:tcPr>
            <w:tcW w:w="4836" w:type="dxa"/>
          </w:tcPr>
          <w:p w14:paraId="401C544D" w14:textId="77777777" w:rsidR="00534F22" w:rsidRDefault="00534F22" w:rsidP="00DE0EDE">
            <w:pPr>
              <w:spacing w:line="360" w:lineRule="auto"/>
              <w:jc w:val="both"/>
            </w:pPr>
            <w:r>
              <w:t>SVD</w:t>
            </w:r>
          </w:p>
        </w:tc>
        <w:tc>
          <w:tcPr>
            <w:tcW w:w="4472" w:type="dxa"/>
          </w:tcPr>
          <w:p w14:paraId="19DAD7A1" w14:textId="77777777" w:rsidR="00534F22" w:rsidRDefault="00534F22" w:rsidP="00DE0EDE">
            <w:pPr>
              <w:spacing w:line="360" w:lineRule="auto"/>
              <w:jc w:val="both"/>
            </w:pPr>
            <w:r w:rsidRPr="00231744">
              <w:t>Single Value Decomposition</w:t>
            </w:r>
          </w:p>
        </w:tc>
      </w:tr>
      <w:tr w:rsidR="00534F22" w14:paraId="199D67AE" w14:textId="77777777" w:rsidTr="00DE0EDE">
        <w:trPr>
          <w:trHeight w:val="84"/>
        </w:trPr>
        <w:tc>
          <w:tcPr>
            <w:tcW w:w="4836" w:type="dxa"/>
          </w:tcPr>
          <w:p w14:paraId="389FC6CE" w14:textId="77777777" w:rsidR="00534F22" w:rsidRDefault="00534F22" w:rsidP="00DE0EDE">
            <w:pPr>
              <w:spacing w:line="360" w:lineRule="auto"/>
              <w:jc w:val="both"/>
            </w:pPr>
            <w:r>
              <w:t>WALS</w:t>
            </w:r>
          </w:p>
        </w:tc>
        <w:tc>
          <w:tcPr>
            <w:tcW w:w="4472" w:type="dxa"/>
          </w:tcPr>
          <w:p w14:paraId="649A96F0" w14:textId="77777777" w:rsidR="00534F22" w:rsidRDefault="00534F22" w:rsidP="00DE0EDE">
            <w:pPr>
              <w:spacing w:line="360" w:lineRule="auto"/>
              <w:jc w:val="both"/>
            </w:pPr>
            <w:r w:rsidRPr="00231744">
              <w:t>Weighted Alternating Least Square</w:t>
            </w:r>
          </w:p>
        </w:tc>
      </w:tr>
    </w:tbl>
    <w:p w14:paraId="469F46AB" w14:textId="77777777" w:rsidR="00534F22" w:rsidRDefault="00534F22" w:rsidP="00534F22">
      <w:pPr>
        <w:jc w:val="both"/>
        <w:rPr>
          <w:b/>
          <w:spacing w:val="8"/>
          <w:sz w:val="32"/>
          <w:szCs w:val="32"/>
        </w:rPr>
      </w:pPr>
    </w:p>
    <w:p w14:paraId="6766DA65" w14:textId="77777777" w:rsidR="00534F22" w:rsidRDefault="00534F22" w:rsidP="00534F22">
      <w:pPr>
        <w:jc w:val="both"/>
        <w:rPr>
          <w:b/>
          <w:spacing w:val="8"/>
          <w:sz w:val="32"/>
          <w:szCs w:val="32"/>
        </w:rPr>
      </w:pPr>
    </w:p>
    <w:p w14:paraId="6FD55172" w14:textId="77777777" w:rsidR="00DD6605" w:rsidRDefault="00DD6605">
      <w:pPr>
        <w:jc w:val="both"/>
        <w:rPr>
          <w:b/>
          <w:spacing w:val="8"/>
          <w:sz w:val="32"/>
          <w:szCs w:val="32"/>
        </w:rPr>
      </w:pPr>
    </w:p>
    <w:p w14:paraId="65A26CCF" w14:textId="77777777" w:rsidR="00DD6605" w:rsidRDefault="00DD6605">
      <w:pPr>
        <w:jc w:val="both"/>
        <w:rPr>
          <w:b/>
          <w:spacing w:val="8"/>
          <w:sz w:val="32"/>
          <w:szCs w:val="32"/>
        </w:rPr>
      </w:pPr>
    </w:p>
    <w:p w14:paraId="23353EB5" w14:textId="77777777" w:rsidR="00DD6605" w:rsidRDefault="00DD6605">
      <w:pPr>
        <w:jc w:val="both"/>
        <w:rPr>
          <w:b/>
          <w:spacing w:val="8"/>
          <w:sz w:val="32"/>
          <w:szCs w:val="32"/>
        </w:rPr>
      </w:pPr>
    </w:p>
    <w:p w14:paraId="4CB362BF" w14:textId="77777777" w:rsidR="00DD6605" w:rsidRDefault="00DD6605">
      <w:pPr>
        <w:jc w:val="both"/>
        <w:rPr>
          <w:b/>
          <w:spacing w:val="8"/>
          <w:sz w:val="32"/>
          <w:szCs w:val="32"/>
        </w:rPr>
      </w:pPr>
    </w:p>
    <w:p w14:paraId="18E00DAF" w14:textId="77777777" w:rsidR="00DD6605" w:rsidRDefault="00DD6605">
      <w:pPr>
        <w:jc w:val="both"/>
        <w:rPr>
          <w:b/>
          <w:spacing w:val="8"/>
          <w:sz w:val="32"/>
          <w:szCs w:val="32"/>
        </w:rPr>
      </w:pPr>
    </w:p>
    <w:p w14:paraId="6679B34F" w14:textId="77777777" w:rsidR="00DD6605" w:rsidRDefault="00DD6605">
      <w:pPr>
        <w:jc w:val="both"/>
        <w:rPr>
          <w:b/>
          <w:spacing w:val="8"/>
          <w:sz w:val="32"/>
          <w:szCs w:val="32"/>
        </w:rPr>
      </w:pPr>
    </w:p>
    <w:p w14:paraId="65E0DB80" w14:textId="77777777" w:rsidR="00DD6605" w:rsidRDefault="00DD6605">
      <w:pPr>
        <w:jc w:val="both"/>
        <w:rPr>
          <w:b/>
          <w:spacing w:val="8"/>
          <w:sz w:val="32"/>
          <w:szCs w:val="32"/>
        </w:rPr>
      </w:pPr>
    </w:p>
    <w:p w14:paraId="7E51BCBA" w14:textId="77777777" w:rsidR="00DD6605" w:rsidRDefault="00DD6605">
      <w:pPr>
        <w:jc w:val="both"/>
        <w:rPr>
          <w:b/>
          <w:spacing w:val="8"/>
          <w:sz w:val="32"/>
          <w:szCs w:val="32"/>
        </w:rPr>
      </w:pPr>
    </w:p>
    <w:p w14:paraId="20C215BF" w14:textId="77777777" w:rsidR="00DD6605" w:rsidRDefault="00DD6605">
      <w:pPr>
        <w:jc w:val="both"/>
        <w:rPr>
          <w:b/>
          <w:spacing w:val="8"/>
          <w:sz w:val="32"/>
          <w:szCs w:val="32"/>
        </w:rPr>
      </w:pPr>
    </w:p>
    <w:p w14:paraId="50C902B3" w14:textId="77777777" w:rsidR="00DD6605" w:rsidRDefault="00DD6605">
      <w:pPr>
        <w:jc w:val="both"/>
        <w:rPr>
          <w:b/>
          <w:spacing w:val="8"/>
          <w:sz w:val="32"/>
          <w:szCs w:val="32"/>
        </w:rPr>
      </w:pPr>
    </w:p>
    <w:p w14:paraId="4A795D5A" w14:textId="77777777" w:rsidR="00DD6605" w:rsidRDefault="00DD6605">
      <w:pPr>
        <w:jc w:val="both"/>
        <w:rPr>
          <w:b/>
          <w:spacing w:val="8"/>
          <w:sz w:val="32"/>
          <w:szCs w:val="32"/>
        </w:rPr>
      </w:pPr>
    </w:p>
    <w:p w14:paraId="2CFF14BF" w14:textId="77777777" w:rsidR="00DD6605" w:rsidRDefault="00DD6605">
      <w:pPr>
        <w:jc w:val="both"/>
        <w:rPr>
          <w:b/>
          <w:spacing w:val="8"/>
          <w:sz w:val="32"/>
          <w:szCs w:val="32"/>
        </w:rPr>
      </w:pPr>
    </w:p>
    <w:p w14:paraId="50CBAF10" w14:textId="77777777" w:rsidR="00A04DC1" w:rsidRDefault="00A04DC1">
      <w:pPr>
        <w:rPr>
          <w:b/>
          <w:spacing w:val="8"/>
          <w:sz w:val="32"/>
          <w:szCs w:val="32"/>
        </w:rPr>
      </w:pPr>
    </w:p>
    <w:p w14:paraId="3107E430" w14:textId="77777777" w:rsidR="00534F22" w:rsidRDefault="00534F22">
      <w:pPr>
        <w:rPr>
          <w:b/>
          <w:spacing w:val="8"/>
          <w:sz w:val="32"/>
          <w:szCs w:val="32"/>
        </w:rPr>
        <w:sectPr w:rsidR="00534F22" w:rsidSect="00534F22">
          <w:footerReference w:type="default" r:id="rId14"/>
          <w:pgSz w:w="12240" w:h="15840"/>
          <w:pgMar w:top="709" w:right="1440" w:bottom="709" w:left="1440" w:header="720" w:footer="720" w:gutter="0"/>
          <w:pgNumType w:fmt="lowerRoman" w:start="1"/>
          <w:cols w:space="720"/>
          <w:docGrid w:linePitch="360"/>
        </w:sectPr>
      </w:pPr>
    </w:p>
    <w:p w14:paraId="16C9C415" w14:textId="77777777" w:rsidR="00496815" w:rsidRDefault="00496815" w:rsidP="00534F22">
      <w:pPr>
        <w:jc w:val="center"/>
        <w:rPr>
          <w:b/>
          <w:spacing w:val="8"/>
          <w:sz w:val="32"/>
          <w:szCs w:val="32"/>
        </w:rPr>
      </w:pPr>
      <w:r>
        <w:rPr>
          <w:b/>
          <w:spacing w:val="8"/>
          <w:sz w:val="32"/>
          <w:szCs w:val="32"/>
        </w:rPr>
        <w:lastRenderedPageBreak/>
        <w:t>CHAPTER 1 – INT</w:t>
      </w:r>
      <w:r w:rsidR="005F644C">
        <w:rPr>
          <w:b/>
          <w:spacing w:val="8"/>
          <w:sz w:val="32"/>
          <w:szCs w:val="32"/>
        </w:rPr>
        <w:t>R</w:t>
      </w:r>
      <w:r>
        <w:rPr>
          <w:b/>
          <w:spacing w:val="8"/>
          <w:sz w:val="32"/>
          <w:szCs w:val="32"/>
        </w:rPr>
        <w:t>ODUCTION</w:t>
      </w:r>
    </w:p>
    <w:p w14:paraId="55740769" w14:textId="77777777" w:rsidR="00496815" w:rsidRDefault="00496815">
      <w:pPr>
        <w:rPr>
          <w:b/>
          <w:spacing w:val="8"/>
          <w:sz w:val="32"/>
          <w:szCs w:val="32"/>
        </w:rPr>
      </w:pPr>
    </w:p>
    <w:p w14:paraId="5F4D204F" w14:textId="77777777" w:rsidR="001856A5" w:rsidRDefault="00130DA1" w:rsidP="001856A5">
      <w:pPr>
        <w:spacing w:line="360" w:lineRule="auto"/>
        <w:rPr>
          <w:b/>
          <w:spacing w:val="8"/>
          <w:sz w:val="28"/>
          <w:szCs w:val="28"/>
        </w:rPr>
      </w:pPr>
      <w:r>
        <w:rPr>
          <w:b/>
          <w:spacing w:val="8"/>
          <w:sz w:val="28"/>
          <w:szCs w:val="28"/>
        </w:rPr>
        <w:t>SECTION</w:t>
      </w:r>
      <w:r w:rsidR="008014F5">
        <w:rPr>
          <w:b/>
          <w:spacing w:val="8"/>
          <w:sz w:val="28"/>
          <w:szCs w:val="28"/>
        </w:rPr>
        <w:t xml:space="preserve"> 1.1 – RECOMMENDER SYSTEM</w:t>
      </w:r>
    </w:p>
    <w:p w14:paraId="2CDD5662" w14:textId="77777777" w:rsidR="00FA30C0" w:rsidRPr="00FA30C0" w:rsidRDefault="00FA30C0" w:rsidP="001856A5">
      <w:pPr>
        <w:spacing w:line="360" w:lineRule="auto"/>
        <w:rPr>
          <w:b/>
          <w:spacing w:val="8"/>
          <w:szCs w:val="28"/>
        </w:rPr>
      </w:pPr>
      <w:r w:rsidRPr="00FA30C0">
        <w:rPr>
          <w:b/>
          <w:spacing w:val="8"/>
          <w:szCs w:val="28"/>
        </w:rPr>
        <w:t>1.1.1 ABOUT</w:t>
      </w:r>
    </w:p>
    <w:p w14:paraId="4247C5B8" w14:textId="77777777" w:rsidR="00F31CF9" w:rsidRDefault="00575AEC" w:rsidP="008014F5">
      <w:pPr>
        <w:spacing w:line="360" w:lineRule="auto"/>
        <w:jc w:val="both"/>
      </w:pPr>
      <w:r>
        <w:t xml:space="preserve">In this era of modernization and especially amidst this pandemic, every other person is dependent on the digital world. From their basic requirements to their desired needs, everyone is using the digital platform for their satisfactory living. </w:t>
      </w:r>
      <w:r w:rsidR="00F31CF9">
        <w:t xml:space="preserve">But have you ever wondered how these online platforms are so impressive in the sense that they suggest us with items and products akin to our preference and choice? How it makes </w:t>
      </w:r>
      <w:r w:rsidR="008A1005">
        <w:t xml:space="preserve">easier to </w:t>
      </w:r>
      <w:r w:rsidR="00F31CF9">
        <w:t xml:space="preserve">prospect many more different but similar kind of items for us? It is </w:t>
      </w:r>
      <w:r w:rsidR="000842F2">
        <w:t>because;</w:t>
      </w:r>
      <w:r w:rsidR="00F31CF9">
        <w:t xml:space="preserve"> these platforms use the recommendation system.</w:t>
      </w:r>
      <w:r w:rsidR="00A86E69">
        <w:t xml:space="preserve"> </w:t>
      </w:r>
      <w:r w:rsidR="00A86E69" w:rsidRPr="00204AD5">
        <w:rPr>
          <w:spacing w:val="3"/>
          <w:szCs w:val="21"/>
          <w:shd w:val="clear" w:color="auto" w:fill="FFFFFF"/>
        </w:rPr>
        <w:t xml:space="preserve">With the rise </w:t>
      </w:r>
      <w:r w:rsidR="00204AD5" w:rsidRPr="00204AD5">
        <w:rPr>
          <w:spacing w:val="3"/>
          <w:szCs w:val="21"/>
          <w:shd w:val="clear" w:color="auto" w:fill="FFFFFF"/>
        </w:rPr>
        <w:t xml:space="preserve">in </w:t>
      </w:r>
      <w:r w:rsidR="00A86E69" w:rsidRPr="00204AD5">
        <w:rPr>
          <w:spacing w:val="3"/>
          <w:szCs w:val="21"/>
          <w:shd w:val="clear" w:color="auto" w:fill="FFFFFF"/>
        </w:rPr>
        <w:t xml:space="preserve">online services, there has been a motivation to create systems that can predict </w:t>
      </w:r>
      <w:r w:rsidR="00204AD5" w:rsidRPr="00204AD5">
        <w:rPr>
          <w:spacing w:val="3"/>
          <w:szCs w:val="21"/>
          <w:shd w:val="clear" w:color="auto" w:fill="FFFFFF"/>
        </w:rPr>
        <w:t>user’s preference of items leading to a</w:t>
      </w:r>
      <w:r w:rsidR="00A86E69" w:rsidRPr="00204AD5">
        <w:rPr>
          <w:spacing w:val="3"/>
          <w:szCs w:val="21"/>
          <w:shd w:val="clear" w:color="auto" w:fill="FFFFFF"/>
        </w:rPr>
        <w:t xml:space="preserve"> better user experience</w:t>
      </w:r>
      <w:r w:rsidR="00204AD5" w:rsidRPr="00204AD5">
        <w:rPr>
          <w:spacing w:val="3"/>
          <w:szCs w:val="21"/>
          <w:shd w:val="clear" w:color="auto" w:fill="FFFFFF"/>
        </w:rPr>
        <w:t>.</w:t>
      </w:r>
    </w:p>
    <w:p w14:paraId="5678EEB2" w14:textId="77777777" w:rsidR="000842F2" w:rsidRDefault="00F31CF9" w:rsidP="000842F2">
      <w:pPr>
        <w:spacing w:line="360" w:lineRule="auto"/>
        <w:jc w:val="both"/>
      </w:pPr>
      <w:r>
        <w:t>But what is a recommendation system?</w:t>
      </w:r>
      <w:r w:rsidR="008A1005">
        <w:t xml:space="preserve"> </w:t>
      </w:r>
      <w:r w:rsidR="003B11D3">
        <w:rPr>
          <w:color w:val="222222"/>
          <w:shd w:val="clear" w:color="auto" w:fill="FFFFFF"/>
        </w:rPr>
        <w:t>P</w:t>
      </w:r>
      <w:r w:rsidR="003B11D3" w:rsidRPr="003B11D3">
        <w:rPr>
          <w:color w:val="222222"/>
          <w:shd w:val="clear" w:color="auto" w:fill="FFFFFF"/>
        </w:rPr>
        <w:t>rimarily used in commercial applications</w:t>
      </w:r>
      <w:r w:rsidR="003B11D3">
        <w:rPr>
          <w:color w:val="222222"/>
          <w:shd w:val="clear" w:color="auto" w:fill="FFFFFF"/>
        </w:rPr>
        <w:t>,</w:t>
      </w:r>
      <w:r w:rsidR="003B11D3">
        <w:t xml:space="preserve"> a</w:t>
      </w:r>
      <w:r w:rsidR="00FA1F78">
        <w:t xml:space="preserve"> recommendation system is a system that recommends the user certain item based on users’ taste, which rely on learning an appropriated embedding representation of the queries and items. </w:t>
      </w:r>
      <w:r w:rsidR="003B11D3">
        <w:t xml:space="preserve">It is a section that filters the information and </w:t>
      </w:r>
      <w:r w:rsidR="003B11D3" w:rsidRPr="003B11D3">
        <w:rPr>
          <w:color w:val="222222"/>
          <w:shd w:val="clear" w:color="auto" w:fill="FFFFFF"/>
        </w:rPr>
        <w:t xml:space="preserve">seeks to predict the "rating" or "preference" a user </w:t>
      </w:r>
      <w:r w:rsidR="003B11D3">
        <w:rPr>
          <w:color w:val="222222"/>
          <w:shd w:val="clear" w:color="auto" w:fill="FFFFFF"/>
        </w:rPr>
        <w:t xml:space="preserve">would give to an item, and </w:t>
      </w:r>
      <w:r w:rsidR="003B11D3">
        <w:t xml:space="preserve">helps users to find </w:t>
      </w:r>
      <w:r w:rsidR="000842F2">
        <w:t xml:space="preserve">homogeneous </w:t>
      </w:r>
      <w:r w:rsidR="003B11D3">
        <w:t>and compelling content in a large catalog of items.</w:t>
      </w:r>
      <w:r w:rsidR="001860B9">
        <w:t xml:space="preserve"> </w:t>
      </w:r>
      <w:r w:rsidR="000842F2">
        <w:t xml:space="preserve">These recommendations have not only made it simpler for us to search for similar kind of products but have also </w:t>
      </w:r>
      <w:r w:rsidR="001319C9">
        <w:t>popularized various</w:t>
      </w:r>
      <w:r w:rsidR="000842F2">
        <w:t xml:space="preserve"> unexplored bunch of products</w:t>
      </w:r>
      <w:r w:rsidR="001319C9">
        <w:t xml:space="preserve"> in the internet</w:t>
      </w:r>
      <w:r w:rsidR="000842F2">
        <w:t>.</w:t>
      </w:r>
      <w:r w:rsidR="001860B9">
        <w:t xml:space="preserve"> </w:t>
      </w:r>
      <w:r w:rsidR="00FB0ACD">
        <w:t xml:space="preserve"> </w:t>
      </w:r>
    </w:p>
    <w:p w14:paraId="786A0E1C" w14:textId="77777777" w:rsidR="00A9514E" w:rsidRDefault="00C23D35" w:rsidP="00B9528F">
      <w:pPr>
        <w:spacing w:line="360" w:lineRule="auto"/>
        <w:jc w:val="both"/>
      </w:pPr>
      <w:r>
        <w:t xml:space="preserve">Do you know how the recommendation system works? Every social platform contains </w:t>
      </w:r>
      <w:r w:rsidR="00A9514E">
        <w:t xml:space="preserve">text files with small piece of </w:t>
      </w:r>
      <w:r>
        <w:t>data files</w:t>
      </w:r>
      <w:r w:rsidR="00A3653E">
        <w:t xml:space="preserve"> called</w:t>
      </w:r>
      <w:r>
        <w:t xml:space="preserve"> cookies</w:t>
      </w:r>
      <w:r w:rsidR="00A3653E">
        <w:t xml:space="preserve"> which</w:t>
      </w:r>
      <w:r w:rsidR="00A9514E">
        <w:t xml:space="preserve"> </w:t>
      </w:r>
      <w:r w:rsidR="00A3653E">
        <w:t>cookies contain</w:t>
      </w:r>
      <w:r w:rsidR="00A9514E">
        <w:t xml:space="preserve"> information about the us</w:t>
      </w:r>
      <w:r w:rsidR="00A3653E">
        <w:t xml:space="preserve">er’s activities on the internet and based </w:t>
      </w:r>
      <w:r w:rsidR="00A9514E">
        <w:t xml:space="preserve">upon these data the system recommends different items to the user on the online platforms. This is the basic working structure of a recommendation system. </w:t>
      </w:r>
    </w:p>
    <w:p w14:paraId="17AC3425" w14:textId="77777777" w:rsidR="00A9514E" w:rsidRDefault="00A9514E" w:rsidP="00A9514E">
      <w:pPr>
        <w:spacing w:line="360" w:lineRule="auto"/>
        <w:jc w:val="both"/>
      </w:pPr>
      <w:r>
        <w:t xml:space="preserve">However, a recommendation system also display items that users might not have thought to search for their own. This is because there are </w:t>
      </w:r>
      <w:r w:rsidR="00B9528F">
        <w:t>different</w:t>
      </w:r>
      <w:r>
        <w:t xml:space="preserve"> types of recommendation systems which consider</w:t>
      </w:r>
      <w:r w:rsidR="00B9528F">
        <w:t xml:space="preserve"> various</w:t>
      </w:r>
      <w:r>
        <w:t xml:space="preserve"> pa</w:t>
      </w:r>
      <w:r w:rsidR="008452CE">
        <w:t xml:space="preserve">rameters for their evaluation. </w:t>
      </w:r>
    </w:p>
    <w:p w14:paraId="44593F8A" w14:textId="77777777" w:rsidR="00FA30C0" w:rsidRDefault="00FA30C0" w:rsidP="00A9514E">
      <w:pPr>
        <w:spacing w:line="360" w:lineRule="auto"/>
        <w:jc w:val="both"/>
      </w:pPr>
    </w:p>
    <w:p w14:paraId="2EE771A4" w14:textId="77777777" w:rsidR="00FA30C0" w:rsidRDefault="00FA30C0" w:rsidP="00A9514E">
      <w:pPr>
        <w:spacing w:line="360" w:lineRule="auto"/>
        <w:jc w:val="both"/>
        <w:rPr>
          <w:b/>
        </w:rPr>
      </w:pPr>
      <w:r>
        <w:rPr>
          <w:b/>
        </w:rPr>
        <w:t>1.1.2 TYPES</w:t>
      </w:r>
    </w:p>
    <w:p w14:paraId="7FFF789E" w14:textId="77777777" w:rsidR="00DA34E5" w:rsidRPr="00FA30C0" w:rsidRDefault="00A65DC6" w:rsidP="00A9514E">
      <w:pPr>
        <w:spacing w:line="360" w:lineRule="auto"/>
        <w:jc w:val="both"/>
      </w:pPr>
      <w:r>
        <w:t>As stated above, recommendation system is classified into different types depending on the user’s personal preference and the interests of similar users. Candidate generation being the first stage of recommendation uses one of the two approaches to recommend different items to the user.</w:t>
      </w:r>
    </w:p>
    <w:p w14:paraId="06C32FA7" w14:textId="77777777" w:rsidR="00A9514E" w:rsidRDefault="00A9514E" w:rsidP="00403285">
      <w:pPr>
        <w:pStyle w:val="ListParagraph"/>
        <w:numPr>
          <w:ilvl w:val="0"/>
          <w:numId w:val="2"/>
        </w:numPr>
        <w:suppressAutoHyphens w:val="0"/>
        <w:spacing w:line="360" w:lineRule="auto"/>
        <w:jc w:val="both"/>
      </w:pPr>
      <w:r>
        <w:t>Content – Based Filtering</w:t>
      </w:r>
    </w:p>
    <w:p w14:paraId="0907BCAA" w14:textId="77777777" w:rsidR="00484DC3" w:rsidRDefault="00A9514E" w:rsidP="00403285">
      <w:pPr>
        <w:pStyle w:val="ListParagraph"/>
        <w:numPr>
          <w:ilvl w:val="0"/>
          <w:numId w:val="2"/>
        </w:numPr>
        <w:suppressAutoHyphens w:val="0"/>
        <w:spacing w:line="360" w:lineRule="auto"/>
        <w:jc w:val="both"/>
      </w:pPr>
      <w:r>
        <w:lastRenderedPageBreak/>
        <w:t>Collaborative Filtering</w:t>
      </w:r>
    </w:p>
    <w:p w14:paraId="08DD7292" w14:textId="77777777" w:rsidR="00BD10C6" w:rsidRDefault="00484DC3" w:rsidP="00403285">
      <w:pPr>
        <w:pStyle w:val="ListParagraph"/>
        <w:numPr>
          <w:ilvl w:val="0"/>
          <w:numId w:val="3"/>
        </w:numPr>
        <w:suppressAutoHyphens w:val="0"/>
        <w:spacing w:line="360" w:lineRule="auto"/>
        <w:jc w:val="both"/>
      </w:pPr>
      <w:r w:rsidRPr="00484DC3">
        <w:rPr>
          <w:b/>
        </w:rPr>
        <w:t xml:space="preserve">Content Based Filtering – </w:t>
      </w:r>
      <w:r w:rsidRPr="002B7C36">
        <w:t>Content-based filtering is the system that recommends items similar to what the user likes, based on their previous actio</w:t>
      </w:r>
      <w:r w:rsidR="008F1F63">
        <w:t xml:space="preserve">ns and explicit feedback, i.e. content based filtering uses the item feature to suggest </w:t>
      </w:r>
      <w:r w:rsidR="005F4F91">
        <w:t>items</w:t>
      </w:r>
      <w:r w:rsidR="00BD10C6">
        <w:t xml:space="preserve"> to the user which</w:t>
      </w:r>
      <w:r w:rsidR="005F4F91">
        <w:t>.</w:t>
      </w:r>
      <w:r w:rsidRPr="002B7C36">
        <w:t xml:space="preserve"> The main idea behind this is to create “Item” and “User” profiles which collectively matches with the catalog and accordingly recommends items to the users. </w:t>
      </w:r>
    </w:p>
    <w:p w14:paraId="3280EFFB" w14:textId="77777777" w:rsidR="00484DC3" w:rsidRDefault="00BD10C6" w:rsidP="00BD10C6">
      <w:pPr>
        <w:pStyle w:val="ListParagraph"/>
        <w:suppressAutoHyphens w:val="0"/>
        <w:spacing w:line="360" w:lineRule="auto"/>
        <w:jc w:val="both"/>
      </w:pPr>
      <w:r>
        <w:t>Content based filtering is advantageous as t</w:t>
      </w:r>
      <w:r w:rsidR="00484DC3" w:rsidRPr="002B7C36">
        <w:t>he model captures the specific interest of a user for recommending items</w:t>
      </w:r>
      <w:r>
        <w:t>, and scales to a large number of users as it does not need any data about other users</w:t>
      </w:r>
      <w:r w:rsidR="00484DC3" w:rsidRPr="002B7C36">
        <w:t xml:space="preserve">. But </w:t>
      </w:r>
      <w:r w:rsidR="00627E93">
        <w:t>in case of new users, the model fails to suggest items to the user due to absence of any previously existing data, leading to</w:t>
      </w:r>
      <w:r w:rsidR="00484DC3" w:rsidRPr="002B7C36">
        <w:t xml:space="preserve"> limited ability</w:t>
      </w:r>
      <w:r w:rsidR="00627E93">
        <w:t xml:space="preserve"> of the method</w:t>
      </w:r>
      <w:r w:rsidR="00484DC3" w:rsidRPr="002B7C36">
        <w:t xml:space="preserve"> to expand the users’ existing interest. </w:t>
      </w:r>
    </w:p>
    <w:p w14:paraId="178338B8" w14:textId="77777777" w:rsidR="006E579F" w:rsidRPr="004D4487" w:rsidRDefault="00484DC3" w:rsidP="00403285">
      <w:pPr>
        <w:pStyle w:val="ListParagraph"/>
        <w:numPr>
          <w:ilvl w:val="0"/>
          <w:numId w:val="3"/>
        </w:numPr>
        <w:suppressAutoHyphens w:val="0"/>
        <w:spacing w:line="360" w:lineRule="auto"/>
        <w:jc w:val="both"/>
      </w:pPr>
      <w:r w:rsidRPr="00484DC3">
        <w:rPr>
          <w:b/>
        </w:rPr>
        <w:t xml:space="preserve">Collaborative Filtering – </w:t>
      </w:r>
      <w:r w:rsidR="00563567">
        <w:t>Collaborative filtering is a powerful method that</w:t>
      </w:r>
      <w:r w:rsidRPr="002B7C36">
        <w:t xml:space="preserve"> overcome</w:t>
      </w:r>
      <w:r w:rsidR="00563567">
        <w:t>s</w:t>
      </w:r>
      <w:r w:rsidRPr="002B7C36">
        <w:t xml:space="preserve"> the constra</w:t>
      </w:r>
      <w:r w:rsidR="00563567">
        <w:t>ints of Content-based filtering</w:t>
      </w:r>
      <w:r w:rsidR="00660545">
        <w:t xml:space="preserve"> and is more accurate than content based filtering approach</w:t>
      </w:r>
      <w:r w:rsidR="00563567">
        <w:t>.</w:t>
      </w:r>
      <w:r w:rsidRPr="002B7C36">
        <w:t xml:space="preserve"> Collaborative Filtering takes into consideration the likes and dislikes of similar users along with the approaches of content based filtering method. Collaborative filtering allows for serendipitous recommendations as it uses similarities between users and items simultaneously to provide recommendations.</w:t>
      </w:r>
      <w:r w:rsidR="00427340">
        <w:t xml:space="preserve"> </w:t>
      </w:r>
      <w:r w:rsidR="00B32F9D">
        <w:t xml:space="preserve">Collaborative filtering is advantageous as it automatically learns the embedding and doesn’t require any contextual feature. </w:t>
      </w:r>
      <w:r w:rsidR="008A186A" w:rsidRPr="004D4487">
        <w:rPr>
          <w:shd w:val="clear" w:color="auto" w:fill="FFFFFF"/>
        </w:rPr>
        <w:t>Collaborative-filtering systems focus on the relati</w:t>
      </w:r>
      <w:r w:rsidR="00501060">
        <w:rPr>
          <w:shd w:val="clear" w:color="auto" w:fill="FFFFFF"/>
        </w:rPr>
        <w:t xml:space="preserve">onship between users and items. </w:t>
      </w:r>
      <w:r w:rsidR="008A186A" w:rsidRPr="004D4487">
        <w:rPr>
          <w:shd w:val="clear" w:color="auto" w:fill="FFFFFF"/>
        </w:rPr>
        <w:t>The similarity of items is determined by the similarity of the ratings of those items by the users who have rated both items.</w:t>
      </w:r>
    </w:p>
    <w:p w14:paraId="202397BA" w14:textId="77777777" w:rsidR="00890BDE" w:rsidRDefault="00890BDE" w:rsidP="00890BDE">
      <w:pPr>
        <w:pStyle w:val="ListParagraph"/>
        <w:suppressAutoHyphens w:val="0"/>
        <w:spacing w:line="360" w:lineRule="auto"/>
        <w:jc w:val="both"/>
      </w:pPr>
      <w:r>
        <w:t>There are two parts of collaborative filtering –</w:t>
      </w:r>
    </w:p>
    <w:p w14:paraId="10808CD8" w14:textId="77777777" w:rsidR="00890BDE" w:rsidRDefault="00890BDE" w:rsidP="00403285">
      <w:pPr>
        <w:pStyle w:val="ListParagraph"/>
        <w:numPr>
          <w:ilvl w:val="0"/>
          <w:numId w:val="4"/>
        </w:numPr>
        <w:suppressAutoHyphens w:val="0"/>
        <w:spacing w:line="360" w:lineRule="auto"/>
        <w:jc w:val="both"/>
      </w:pPr>
      <w:r>
        <w:t>User based : It measures the similarity of interests between different users</w:t>
      </w:r>
    </w:p>
    <w:p w14:paraId="2EA7FEE1" w14:textId="77777777" w:rsidR="00890BDE" w:rsidRDefault="00890BDE" w:rsidP="00403285">
      <w:pPr>
        <w:pStyle w:val="ListParagraph"/>
        <w:numPr>
          <w:ilvl w:val="0"/>
          <w:numId w:val="4"/>
        </w:numPr>
        <w:suppressAutoHyphens w:val="0"/>
        <w:spacing w:line="360" w:lineRule="auto"/>
        <w:jc w:val="both"/>
      </w:pPr>
      <w:r>
        <w:t xml:space="preserve">Item </w:t>
      </w:r>
      <w:proofErr w:type="gramStart"/>
      <w:r>
        <w:t>based :</w:t>
      </w:r>
      <w:proofErr w:type="gramEnd"/>
      <w:r>
        <w:t xml:space="preserve"> It measures the similarity between the items that the target users rate or interact and other items.</w:t>
      </w:r>
    </w:p>
    <w:p w14:paraId="7DE9D15B" w14:textId="77777777" w:rsidR="00443D97" w:rsidRDefault="00443D97" w:rsidP="00443D97">
      <w:pPr>
        <w:suppressAutoHyphens w:val="0"/>
        <w:spacing w:line="360" w:lineRule="auto"/>
        <w:ind w:left="720"/>
        <w:jc w:val="both"/>
      </w:pPr>
    </w:p>
    <w:p w14:paraId="0E11852D" w14:textId="77777777" w:rsidR="00443D97" w:rsidRPr="00443D97" w:rsidRDefault="00443D97" w:rsidP="001856A5">
      <w:pPr>
        <w:suppressAutoHyphens w:val="0"/>
        <w:spacing w:line="360" w:lineRule="auto"/>
        <w:jc w:val="both"/>
        <w:rPr>
          <w:b/>
          <w:sz w:val="28"/>
        </w:rPr>
      </w:pPr>
      <w:r>
        <w:rPr>
          <w:b/>
          <w:sz w:val="28"/>
        </w:rPr>
        <w:t>SECTION 1.2 – METHODS</w:t>
      </w:r>
    </w:p>
    <w:p w14:paraId="512EBF3A" w14:textId="77777777" w:rsidR="0002722B" w:rsidRDefault="00313391" w:rsidP="001856A5">
      <w:pPr>
        <w:suppressAutoHyphens w:val="0"/>
        <w:spacing w:line="360" w:lineRule="auto"/>
        <w:jc w:val="both"/>
      </w:pPr>
      <w:r>
        <w:t>Following are the d</w:t>
      </w:r>
      <w:r w:rsidR="00443D97">
        <w:t>ifferent ways to implement a recommender system with collaborative filtering as the basis of recommendation</w:t>
      </w:r>
      <w:r>
        <w:t xml:space="preserve"> –</w:t>
      </w:r>
    </w:p>
    <w:p w14:paraId="096AF089" w14:textId="77777777" w:rsidR="00443D97" w:rsidRDefault="00443D97" w:rsidP="00403285">
      <w:pPr>
        <w:pStyle w:val="ListParagraph"/>
        <w:numPr>
          <w:ilvl w:val="0"/>
          <w:numId w:val="5"/>
        </w:numPr>
        <w:suppressAutoHyphens w:val="0"/>
        <w:spacing w:line="360" w:lineRule="auto"/>
        <w:jc w:val="both"/>
      </w:pPr>
      <w:r>
        <w:t xml:space="preserve">Matrix </w:t>
      </w:r>
      <w:proofErr w:type="spellStart"/>
      <w:r>
        <w:t>Factorisation</w:t>
      </w:r>
      <w:proofErr w:type="spellEnd"/>
    </w:p>
    <w:p w14:paraId="669A70CA" w14:textId="77777777" w:rsidR="00443D97" w:rsidRDefault="00443D97" w:rsidP="00403285">
      <w:pPr>
        <w:pStyle w:val="ListParagraph"/>
        <w:numPr>
          <w:ilvl w:val="0"/>
          <w:numId w:val="5"/>
        </w:numPr>
        <w:suppressAutoHyphens w:val="0"/>
        <w:spacing w:line="360" w:lineRule="auto"/>
        <w:jc w:val="both"/>
      </w:pPr>
      <w:r>
        <w:t>Multi-Layer Perceptron</w:t>
      </w:r>
    </w:p>
    <w:p w14:paraId="4DE5D7FD" w14:textId="77777777" w:rsidR="00443D97" w:rsidRDefault="00443D97" w:rsidP="00403285">
      <w:pPr>
        <w:pStyle w:val="ListParagraph"/>
        <w:numPr>
          <w:ilvl w:val="0"/>
          <w:numId w:val="5"/>
        </w:numPr>
        <w:suppressAutoHyphens w:val="0"/>
        <w:spacing w:line="360" w:lineRule="auto"/>
        <w:jc w:val="both"/>
      </w:pPr>
      <w:proofErr w:type="spellStart"/>
      <w:r>
        <w:t>NeuMF</w:t>
      </w:r>
      <w:proofErr w:type="spellEnd"/>
    </w:p>
    <w:p w14:paraId="059BE040" w14:textId="77777777" w:rsidR="00645169" w:rsidRDefault="00645169" w:rsidP="00645169">
      <w:pPr>
        <w:pStyle w:val="ListParagraph"/>
        <w:suppressAutoHyphens w:val="0"/>
        <w:spacing w:line="360" w:lineRule="auto"/>
        <w:ind w:left="1080"/>
        <w:jc w:val="both"/>
      </w:pPr>
    </w:p>
    <w:p w14:paraId="47F6BAD6" w14:textId="77777777" w:rsidR="00227B2B" w:rsidRDefault="00645169" w:rsidP="0002722B">
      <w:pPr>
        <w:suppressAutoHyphens w:val="0"/>
        <w:spacing w:line="360" w:lineRule="auto"/>
        <w:jc w:val="both"/>
      </w:pPr>
      <w:r w:rsidRPr="006E3177">
        <w:rPr>
          <w:b/>
        </w:rPr>
        <w:t xml:space="preserve">1.2.1 </w:t>
      </w:r>
      <w:r w:rsidR="00A14FB3">
        <w:rPr>
          <w:b/>
        </w:rPr>
        <w:t xml:space="preserve">GENERAL </w:t>
      </w:r>
      <w:r w:rsidRPr="006E3177">
        <w:rPr>
          <w:b/>
        </w:rPr>
        <w:t>MATRIX FACTORIZATION</w:t>
      </w:r>
    </w:p>
    <w:p w14:paraId="5F6A776F" w14:textId="77777777" w:rsidR="005D4F8A" w:rsidRDefault="0002722B" w:rsidP="005D4F8A">
      <w:pPr>
        <w:suppressAutoHyphens w:val="0"/>
        <w:spacing w:line="360" w:lineRule="auto"/>
        <w:jc w:val="both"/>
      </w:pPr>
      <w:r>
        <w:t xml:space="preserve">One of the </w:t>
      </w:r>
      <w:r w:rsidR="00BA4A69">
        <w:t>widely used</w:t>
      </w:r>
      <w:r>
        <w:t xml:space="preserve"> m</w:t>
      </w:r>
      <w:r w:rsidR="00227B2B">
        <w:t>ethods</w:t>
      </w:r>
      <w:r>
        <w:t xml:space="preserve"> to </w:t>
      </w:r>
      <w:r w:rsidR="00BA4A69">
        <w:t>implement</w:t>
      </w:r>
      <w:r>
        <w:t xml:space="preserve"> a recommendation system is </w:t>
      </w:r>
      <w:r w:rsidR="00A14FB3">
        <w:t>General Matrix F</w:t>
      </w:r>
      <w:r>
        <w:t>actorization which is a simple embedding model.</w:t>
      </w:r>
      <w:r w:rsidR="00671CC4">
        <w:t xml:space="preserve"> </w:t>
      </w:r>
      <w:r w:rsidR="00DB18E0" w:rsidRPr="000A5AD2">
        <w:t>It</w:t>
      </w:r>
      <w:r w:rsidR="00DB18E0">
        <w:t xml:space="preserve"> is a class of collaborative filtering algorithm which is very effective and efficient. </w:t>
      </w:r>
      <w:r w:rsidR="00227B2B">
        <w:t xml:space="preserve">The basic idea behind </w:t>
      </w:r>
      <w:r w:rsidR="00A14FB3">
        <w:t xml:space="preserve">general </w:t>
      </w:r>
      <w:r w:rsidR="00227B2B">
        <w:t xml:space="preserve">matrix factorization </w:t>
      </w:r>
      <w:r w:rsidR="005D4F8A">
        <w:t>model is to predict the output from the utility matrix and recommend items to user accordingly.</w:t>
      </w:r>
    </w:p>
    <w:p w14:paraId="1274D969" w14:textId="77777777" w:rsidR="00422D1E" w:rsidRPr="00422D1E" w:rsidRDefault="00553CD7" w:rsidP="00422D1E">
      <w:pPr>
        <w:suppressAutoHyphens w:val="0"/>
        <w:spacing w:line="360" w:lineRule="auto"/>
        <w:jc w:val="both"/>
      </w:pPr>
      <w:r>
        <w:t>Initially, a</w:t>
      </w:r>
      <w:r w:rsidR="00D13B92">
        <w:t xml:space="preserve"> rating matrix in the matrix</w:t>
      </w:r>
      <w:r>
        <w:t xml:space="preserve"> factorization approach contains </w:t>
      </w:r>
      <w:r w:rsidR="00422D1E">
        <w:t xml:space="preserve">both implicit and </w:t>
      </w:r>
      <w:r w:rsidR="00DB18E0">
        <w:t>explicit</w:t>
      </w:r>
      <w:r>
        <w:t xml:space="preserve"> feedback</w:t>
      </w:r>
      <w:r w:rsidR="00B071C1">
        <w:t xml:space="preserve"> (rating)</w:t>
      </w:r>
      <w:r>
        <w:t xml:space="preserve"> record of different users for </w:t>
      </w:r>
      <w:r w:rsidR="00C060FA">
        <w:t xml:space="preserve">different products, each row representing the unique users and </w:t>
      </w:r>
      <w:r w:rsidR="00160482">
        <w:t>each column corresponding to</w:t>
      </w:r>
      <w:r w:rsidR="00C060FA">
        <w:t xml:space="preserve"> different items that are being rated. </w:t>
      </w:r>
      <w:r w:rsidR="00DB18E0">
        <w:t xml:space="preserve">The rating matrix is usually a sparse matrix because of the absence of every user rating all the items. </w:t>
      </w:r>
      <w:r w:rsidR="00422D1E">
        <w:t xml:space="preserve">Matrix Factorization decomposes the matrix into its constituent elements which makes complex computational matrix problems easier. </w:t>
      </w:r>
    </w:p>
    <w:p w14:paraId="27C53CD4" w14:textId="77777777" w:rsidR="00B41157" w:rsidRDefault="00B41157" w:rsidP="00B41157">
      <w:pPr>
        <w:spacing w:line="360" w:lineRule="auto"/>
        <w:jc w:val="both"/>
      </w:pPr>
      <w:r>
        <w:t xml:space="preserve">In this situation, a matrix R (u × i), which is a user is divided into two matrix Q (u </w:t>
      </w:r>
      <w:r w:rsidR="00D374A2">
        <w:t>× k) and P (k × i). The matrix Q is a user-concept matrix and P</w:t>
      </w:r>
      <w:r>
        <w:t xml:space="preserve"> is an item-concept matrix. To compute the rating of a user for an item we take the dot product of two matrices-</w:t>
      </w:r>
    </w:p>
    <w:p w14:paraId="54BB66E2" w14:textId="77777777" w:rsidR="00B41157" w:rsidRPr="00B41157" w:rsidRDefault="00B41157" w:rsidP="00B41157">
      <w:pPr>
        <w:spacing w:line="360" w:lineRule="auto"/>
        <w:jc w:val="both"/>
        <w:rPr>
          <w:b/>
          <w:bCs/>
          <w:vertAlign w:val="subscript"/>
        </w:rPr>
      </w:pPr>
      <w:r>
        <w:tab/>
      </w:r>
      <w:r>
        <w:tab/>
      </w:r>
      <w:r>
        <w:tab/>
      </w:r>
      <w:r>
        <w:tab/>
      </w:r>
      <w:r>
        <w:tab/>
      </w:r>
      <w:proofErr w:type="spellStart"/>
      <w:r w:rsidRPr="00B41157">
        <w:rPr>
          <w:b/>
        </w:rPr>
        <w:t>r</w:t>
      </w:r>
      <w:r w:rsidRPr="00B41157">
        <w:rPr>
          <w:b/>
          <w:bCs/>
          <w:vertAlign w:val="subscript"/>
        </w:rPr>
        <w:t>ui</w:t>
      </w:r>
      <w:proofErr w:type="spellEnd"/>
      <w:r w:rsidRPr="00B41157">
        <w:rPr>
          <w:b/>
          <w:bCs/>
          <w:vertAlign w:val="subscript"/>
        </w:rPr>
        <w:t xml:space="preserve"> =</w:t>
      </w:r>
      <w:r w:rsidR="00E63A69">
        <w:rPr>
          <w:b/>
          <w:bCs/>
        </w:rPr>
        <w:t xml:space="preserve"> </w:t>
      </w:r>
      <w:proofErr w:type="spellStart"/>
      <w:proofErr w:type="gramStart"/>
      <w:r w:rsidR="00E63A69">
        <w:rPr>
          <w:b/>
          <w:bCs/>
        </w:rPr>
        <w:t>q</w:t>
      </w:r>
      <w:r w:rsidRPr="00B41157">
        <w:rPr>
          <w:b/>
          <w:bCs/>
          <w:vertAlign w:val="subscript"/>
        </w:rPr>
        <w:t>u</w:t>
      </w:r>
      <w:r w:rsidRPr="00B41157">
        <w:rPr>
          <w:b/>
          <w:bCs/>
          <w:vertAlign w:val="superscript"/>
        </w:rPr>
        <w:t>T</w:t>
      </w:r>
      <w:proofErr w:type="spellEnd"/>
      <w:r w:rsidRPr="00B41157">
        <w:rPr>
          <w:b/>
          <w:bCs/>
          <w:vertAlign w:val="superscript"/>
        </w:rPr>
        <w:t xml:space="preserve"> </w:t>
      </w:r>
      <w:r w:rsidR="00E63A69">
        <w:rPr>
          <w:b/>
          <w:bCs/>
        </w:rPr>
        <w:t>.</w:t>
      </w:r>
      <w:proofErr w:type="gramEnd"/>
      <w:r w:rsidR="00E63A69">
        <w:rPr>
          <w:b/>
          <w:bCs/>
        </w:rPr>
        <w:t xml:space="preserve"> p</w:t>
      </w:r>
      <w:r w:rsidRPr="00B41157">
        <w:rPr>
          <w:b/>
          <w:bCs/>
          <w:vertAlign w:val="subscript"/>
        </w:rPr>
        <w:t>i</w:t>
      </w:r>
    </w:p>
    <w:p w14:paraId="3466CC16" w14:textId="77777777" w:rsidR="00B41157" w:rsidRDefault="00B41157" w:rsidP="00994805">
      <w:pPr>
        <w:tabs>
          <w:tab w:val="left" w:pos="720"/>
          <w:tab w:val="left" w:pos="1440"/>
          <w:tab w:val="left" w:pos="2160"/>
          <w:tab w:val="left" w:pos="2880"/>
          <w:tab w:val="left" w:pos="3600"/>
          <w:tab w:val="left" w:pos="4320"/>
          <w:tab w:val="left" w:pos="5040"/>
          <w:tab w:val="left" w:pos="5760"/>
          <w:tab w:val="left" w:pos="6480"/>
        </w:tabs>
        <w:spacing w:line="360" w:lineRule="auto"/>
        <w:jc w:val="both"/>
      </w:pPr>
      <w:r>
        <w:t>The loss function regarding the accuracy –</w:t>
      </w:r>
      <w:r w:rsidR="00422D1E">
        <w:tab/>
      </w:r>
    </w:p>
    <w:p w14:paraId="66B0359E" w14:textId="77777777" w:rsidR="00BE261F" w:rsidRPr="006F4C9C"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rPr>
          <w:b/>
        </w:rPr>
      </w:pPr>
      <w:r>
        <w:tab/>
      </w:r>
      <w:r>
        <w:tab/>
      </w:r>
      <w:r>
        <w:tab/>
      </w:r>
      <w:r w:rsidRPr="006F4C9C">
        <w:rPr>
          <w:b/>
        </w:rPr>
        <w:t xml:space="preserve">L = </w:t>
      </w:r>
      <m:oMath>
        <m:sSup>
          <m:sSupPr>
            <m:ctrlPr>
              <w:rPr>
                <w:rFonts w:ascii="Cambria Math" w:hAnsi="Cambria Math"/>
                <w:b/>
                <w:i/>
              </w:rPr>
            </m:ctrlPr>
          </m:sSupPr>
          <m:e>
            <m:nary>
              <m:naryPr>
                <m:chr m:val="∑"/>
                <m:limLoc m:val="undOvr"/>
                <m:supHide m:val="1"/>
                <m:ctrlPr>
                  <w:rPr>
                    <w:rFonts w:ascii="Cambria Math" w:hAnsi="Cambria Math"/>
                    <w:b/>
                    <w:i/>
                  </w:rPr>
                </m:ctrlPr>
              </m:naryPr>
              <m:sub>
                <m:r>
                  <m:rPr>
                    <m:sty m:val="bi"/>
                  </m:rPr>
                  <w:rPr>
                    <w:rFonts w:ascii="Cambria Math" w:hAnsi="Cambria Math"/>
                  </w:rPr>
                  <m:t>u,i</m:t>
                </m:r>
              </m:sub>
              <m:sup/>
              <m:e>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ui</m:t>
                    </m:r>
                  </m:sub>
                </m:sSub>
              </m:e>
            </m:nary>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u</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 xml:space="preserve">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λ(|</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u</m:t>
                    </m:r>
                  </m:sub>
                </m:sSub>
              </m:e>
            </m:d>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oMath>
    </w:p>
    <w:p w14:paraId="1105CF22" w14:textId="77777777"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 xml:space="preserve">where, </w:t>
      </w:r>
    </w:p>
    <w:p w14:paraId="26E811F0" w14:textId="77777777"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r>
      <w:proofErr w:type="spellStart"/>
      <w:proofErr w:type="gramStart"/>
      <w:r>
        <w:t>r</w:t>
      </w:r>
      <w:r>
        <w:rPr>
          <w:vertAlign w:val="subscript"/>
        </w:rPr>
        <w:t>ui</w:t>
      </w:r>
      <w:proofErr w:type="spellEnd"/>
      <w:r>
        <w:t xml:space="preserve"> :</w:t>
      </w:r>
      <w:proofErr w:type="gramEnd"/>
      <w:r>
        <w:t xml:space="preserve"> rating associated with user u, item i</w:t>
      </w:r>
    </w:p>
    <w:p w14:paraId="3004DBB6" w14:textId="77777777"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r>
      <w:proofErr w:type="spellStart"/>
      <w:proofErr w:type="gramStart"/>
      <w:r>
        <w:t>q</w:t>
      </w:r>
      <w:r>
        <w:rPr>
          <w:vertAlign w:val="subscript"/>
        </w:rPr>
        <w:t>u</w:t>
      </w:r>
      <w:proofErr w:type="spellEnd"/>
      <w:r>
        <w:t xml:space="preserve"> :</w:t>
      </w:r>
      <w:proofErr w:type="gramEnd"/>
      <w:r>
        <w:t xml:space="preserve"> user vector</w:t>
      </w:r>
    </w:p>
    <w:p w14:paraId="456D9F72" w14:textId="77777777"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r>
      <w:proofErr w:type="gramStart"/>
      <w:r>
        <w:t>p</w:t>
      </w:r>
      <w:r>
        <w:rPr>
          <w:vertAlign w:val="subscript"/>
        </w:rPr>
        <w:t>i</w:t>
      </w:r>
      <w:r>
        <w:t xml:space="preserve"> :</w:t>
      </w:r>
      <w:proofErr w:type="gramEnd"/>
      <w:r>
        <w:t xml:space="preserve"> item vector</w:t>
      </w:r>
    </w:p>
    <w:p w14:paraId="198AB973" w14:textId="77777777" w:rsidR="00BE261F" w:rsidRPr="006F4C9C"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r>
      <m:oMath>
        <m:r>
          <w:rPr>
            <w:rFonts w:ascii="Cambria Math" w:hAnsi="Cambria Math"/>
          </w:rPr>
          <m:t>λ</m:t>
        </m:r>
      </m:oMath>
      <w:r>
        <w:t xml:space="preserve"> : regularization parameter</w:t>
      </w:r>
      <w:r>
        <w:tab/>
      </w:r>
    </w:p>
    <w:p w14:paraId="79F92CDE" w14:textId="77777777" w:rsidR="00D73ECD" w:rsidRDefault="00D73ECD" w:rsidP="0061591E">
      <w:pPr>
        <w:spacing w:line="360" w:lineRule="auto"/>
        <w:jc w:val="both"/>
        <w:rPr>
          <w:b/>
          <w:bCs/>
        </w:rPr>
      </w:pPr>
      <w:r w:rsidRPr="00D73ECD">
        <w:t xml:space="preserve">The term on the right is the regularization </w:t>
      </w:r>
      <w:r w:rsidR="009F1AAB" w:rsidRPr="00D73ECD">
        <w:t>term</w:t>
      </w:r>
      <w:r w:rsidR="009F1AAB" w:rsidRPr="00D73ECD">
        <w:rPr>
          <w:spacing w:val="-1"/>
          <w:shd w:val="clear" w:color="auto" w:fill="FFFFFF"/>
        </w:rPr>
        <w:t>;</w:t>
      </w:r>
      <w:r w:rsidRPr="00D73ECD">
        <w:rPr>
          <w:spacing w:val="-1"/>
          <w:shd w:val="clear" w:color="auto" w:fill="FFFFFF"/>
        </w:rPr>
        <w:t xml:space="preserve"> added </w:t>
      </w:r>
      <w:r w:rsidR="004E5EB2">
        <w:rPr>
          <w:spacing w:val="-1"/>
          <w:shd w:val="clear" w:color="auto" w:fill="FFFFFF"/>
        </w:rPr>
        <w:t>to forbid the decomposed matrix x and y</w:t>
      </w:r>
      <w:r w:rsidRPr="00D73ECD">
        <w:rPr>
          <w:spacing w:val="-1"/>
          <w:shd w:val="clear" w:color="auto" w:fill="FFFFFF"/>
        </w:rPr>
        <w:t xml:space="preserve"> to over-fit to the original matrix. </w:t>
      </w:r>
    </w:p>
    <w:p w14:paraId="673B3469" w14:textId="77777777" w:rsidR="00D55D8F" w:rsidRPr="004E5EB2" w:rsidRDefault="00D55D8F" w:rsidP="0061591E">
      <w:pPr>
        <w:spacing w:line="360" w:lineRule="auto"/>
        <w:jc w:val="both"/>
        <w:rPr>
          <w:b/>
          <w:bCs/>
        </w:rPr>
      </w:pPr>
    </w:p>
    <w:p w14:paraId="65569269" w14:textId="77777777" w:rsidR="0061591E" w:rsidRPr="00231744" w:rsidRDefault="0061591E" w:rsidP="0061591E">
      <w:pPr>
        <w:spacing w:line="360" w:lineRule="auto"/>
        <w:jc w:val="both"/>
      </w:pPr>
      <w:r w:rsidRPr="00231744">
        <w:t xml:space="preserve">In order to go through with matrix factorization, we have studied the working and basics of three well-known algorithms. Those are – </w:t>
      </w:r>
    </w:p>
    <w:p w14:paraId="453BA00F" w14:textId="77777777" w:rsidR="0061591E" w:rsidRPr="00231744" w:rsidRDefault="0061591E" w:rsidP="00403285">
      <w:pPr>
        <w:pStyle w:val="ListParagraph"/>
        <w:numPr>
          <w:ilvl w:val="0"/>
          <w:numId w:val="6"/>
        </w:numPr>
        <w:suppressAutoHyphens w:val="0"/>
        <w:spacing w:after="200" w:line="360" w:lineRule="auto"/>
        <w:jc w:val="both"/>
      </w:pPr>
      <w:r w:rsidRPr="00231744">
        <w:t xml:space="preserve">Single Value Decomposition </w:t>
      </w:r>
    </w:p>
    <w:p w14:paraId="1B783818" w14:textId="77777777" w:rsidR="0061591E" w:rsidRPr="00231744" w:rsidRDefault="0061591E" w:rsidP="00403285">
      <w:pPr>
        <w:pStyle w:val="ListParagraph"/>
        <w:numPr>
          <w:ilvl w:val="0"/>
          <w:numId w:val="6"/>
        </w:numPr>
        <w:suppressAutoHyphens w:val="0"/>
        <w:spacing w:after="200" w:line="360" w:lineRule="auto"/>
        <w:jc w:val="both"/>
      </w:pPr>
      <w:r w:rsidRPr="00231744">
        <w:t xml:space="preserve">Alternating Least Square </w:t>
      </w:r>
    </w:p>
    <w:p w14:paraId="6E0C9F9F" w14:textId="77777777" w:rsidR="0061591E" w:rsidRPr="00231744" w:rsidRDefault="0061591E" w:rsidP="00403285">
      <w:pPr>
        <w:pStyle w:val="ListParagraph"/>
        <w:numPr>
          <w:ilvl w:val="0"/>
          <w:numId w:val="6"/>
        </w:numPr>
        <w:suppressAutoHyphens w:val="0"/>
        <w:spacing w:after="200" w:line="360" w:lineRule="auto"/>
        <w:jc w:val="both"/>
      </w:pPr>
      <w:r w:rsidRPr="00231744">
        <w:t xml:space="preserve">Weighted Alternating Least Square </w:t>
      </w:r>
    </w:p>
    <w:p w14:paraId="75548BB9" w14:textId="77777777" w:rsidR="0061591E" w:rsidRPr="00231744" w:rsidRDefault="00D47D30" w:rsidP="0061591E">
      <w:pPr>
        <w:spacing w:line="360" w:lineRule="auto"/>
        <w:ind w:left="360"/>
        <w:jc w:val="both"/>
      </w:pPr>
      <w:r>
        <w:rPr>
          <w:b/>
          <w:bCs/>
        </w:rPr>
        <w:lastRenderedPageBreak/>
        <w:t>SVD</w:t>
      </w:r>
      <w:r w:rsidR="0061591E" w:rsidRPr="00231744">
        <w:rPr>
          <w:b/>
          <w:bCs/>
        </w:rPr>
        <w:t xml:space="preserve"> – </w:t>
      </w:r>
      <w:r w:rsidR="0061591E" w:rsidRPr="00231744">
        <w:t>In SVD, a complex matrix M( m × n)  is decomposed into three smaller matrix U (m × r),∑( r × r),V</w:t>
      </w:r>
      <w:r w:rsidR="0061591E" w:rsidRPr="00231744">
        <w:rPr>
          <w:vertAlign w:val="superscript"/>
        </w:rPr>
        <w:t xml:space="preserve">* </w:t>
      </w:r>
      <w:r w:rsidR="0061591E" w:rsidRPr="00231744">
        <w:t>(r × n)</w:t>
      </w:r>
      <w:r w:rsidR="0061591E" w:rsidRPr="00231744">
        <w:rPr>
          <w:vertAlign w:val="superscript"/>
        </w:rPr>
        <w:t xml:space="preserve"> </w:t>
      </w:r>
      <w:r w:rsidR="0061591E" w:rsidRPr="00231744">
        <w:t>where U and V are orthonormal matrices, ∑ is a diagonal decreasing matrix and r is the rank of the matrix M. It is used to decrease the dimensionality of the matrix and also to deal with the sparsity of the user-item matrix M.</w:t>
      </w:r>
    </w:p>
    <w:p w14:paraId="478126E0" w14:textId="77777777" w:rsidR="0061591E" w:rsidRPr="00231744" w:rsidRDefault="00D47D30" w:rsidP="0061591E">
      <w:pPr>
        <w:spacing w:line="360" w:lineRule="auto"/>
        <w:ind w:left="360"/>
        <w:jc w:val="both"/>
      </w:pPr>
      <w:r>
        <w:rPr>
          <w:b/>
        </w:rPr>
        <w:t>ALS</w:t>
      </w:r>
      <w:r w:rsidR="0061591E" w:rsidRPr="00231744">
        <w:rPr>
          <w:b/>
        </w:rPr>
        <w:t xml:space="preserve"> method</w:t>
      </w:r>
      <w:r w:rsidR="0061591E" w:rsidRPr="00231744">
        <w:t xml:space="preserve"> – ALS method or Alternating Least Square method of </w:t>
      </w:r>
      <w:r>
        <w:t>MF</w:t>
      </w:r>
      <w:r w:rsidR="0061591E" w:rsidRPr="00231744">
        <w:t xml:space="preserve"> is one of the iterative methods in order to find two matrices X and Y that best approximates the rating matrix R.  In this method, the loss function is minimized with respect to either the row or column factor while keeping the other factor as a constant.</w:t>
      </w:r>
    </w:p>
    <w:p w14:paraId="40BD4427" w14:textId="77777777" w:rsidR="0061591E" w:rsidRDefault="00D47D30" w:rsidP="0061591E">
      <w:pPr>
        <w:spacing w:line="360" w:lineRule="auto"/>
        <w:ind w:left="360"/>
        <w:jc w:val="both"/>
      </w:pPr>
      <w:r>
        <w:rPr>
          <w:b/>
        </w:rPr>
        <w:t>WALS</w:t>
      </w:r>
      <w:r w:rsidR="0061591E" w:rsidRPr="00231744">
        <w:rPr>
          <w:b/>
        </w:rPr>
        <w:t xml:space="preserve"> method</w:t>
      </w:r>
      <w:r w:rsidR="0061591E" w:rsidRPr="00231744">
        <w:t xml:space="preserve"> – In this method, weights are introduced in the loss function. These weights vary for the zero and the non-zero entries of the matrix. The weights are generally calculated by the sum of the non-zero entries of a row in order to normalize the entries of users who rated a different number of items. This method is usually more efficient than ALS method.</w:t>
      </w:r>
    </w:p>
    <w:p w14:paraId="37EC71C6" w14:textId="77777777" w:rsidR="005D4F8A" w:rsidRPr="00FA30C0" w:rsidRDefault="005D4F8A" w:rsidP="00422D1E">
      <w:pPr>
        <w:suppressAutoHyphens w:val="0"/>
        <w:spacing w:line="360" w:lineRule="auto"/>
        <w:jc w:val="both"/>
      </w:pPr>
    </w:p>
    <w:p w14:paraId="04D57819" w14:textId="77777777" w:rsidR="00645169" w:rsidRDefault="00231744" w:rsidP="00231744">
      <w:pPr>
        <w:suppressAutoHyphens w:val="0"/>
        <w:spacing w:line="360" w:lineRule="auto"/>
        <w:jc w:val="both"/>
        <w:rPr>
          <w:b/>
        </w:rPr>
      </w:pPr>
      <w:r>
        <w:rPr>
          <w:b/>
        </w:rPr>
        <w:t>1.2.2 MULTI-LAYER PERCEPTRON</w:t>
      </w:r>
      <w:r w:rsidR="00BA30E3">
        <w:rPr>
          <w:b/>
        </w:rPr>
        <w:t xml:space="preserve"> </w:t>
      </w:r>
    </w:p>
    <w:p w14:paraId="0C6D0F48" w14:textId="77777777" w:rsidR="00EB15BF" w:rsidRPr="00EB15BF" w:rsidRDefault="00EB15BF" w:rsidP="00782426">
      <w:pPr>
        <w:spacing w:line="360" w:lineRule="auto"/>
        <w:jc w:val="both"/>
        <w:rPr>
          <w:b/>
        </w:rPr>
      </w:pPr>
      <w:r w:rsidRPr="00EB15BF">
        <w:rPr>
          <w:b/>
        </w:rPr>
        <w:t>1.2.2.1 MLP</w:t>
      </w:r>
    </w:p>
    <w:p w14:paraId="4EEFF979" w14:textId="77777777" w:rsidR="00782426" w:rsidRDefault="00782426" w:rsidP="00782426">
      <w:pPr>
        <w:spacing w:line="360" w:lineRule="auto"/>
        <w:jc w:val="both"/>
      </w:pPr>
      <w:r>
        <w:t xml:space="preserve">A perceptron is the basic unit powering deep learning. A perceptron can also be realized as an artificial neuron, which has the ability to learn and solve complex problems. It is basically a binary classification algorithm, that takes inputs and produces either a 1(yes) or 0(no) as their output. </w:t>
      </w:r>
    </w:p>
    <w:p w14:paraId="67427943" w14:textId="77777777" w:rsidR="00782426" w:rsidRDefault="00782426" w:rsidP="00BA30E3">
      <w:pPr>
        <w:spacing w:line="360" w:lineRule="auto"/>
        <w:jc w:val="both"/>
      </w:pPr>
      <w:r>
        <w:t>The combination of such several perceptron stacked in different layers is known as Multi-Layer Perceptron or MLP. The union of these artificial neurons forms the Artificial Neural Network, a complex system which is mastered by training to solve tough problems. MLP takes real inputs which are then multiplied by weights and are fed into the activation function after adding the bias factor, ultimately producing a classification decision as output. Neural network algorithms learn by discovering better and better weights that result in a more accurate prediction, as weights allow the perceptron to evaluate the relative importance of each of the outputs. Back</w:t>
      </w:r>
      <w:r w:rsidR="00370EA5">
        <w:t xml:space="preserve"> </w:t>
      </w:r>
      <w:r>
        <w:t xml:space="preserve">propagation is one such </w:t>
      </w:r>
      <w:r w:rsidR="0040608D">
        <w:t>supervised learning a</w:t>
      </w:r>
      <w:r>
        <w:t xml:space="preserve">lgorithm used to select the correct weight, which performs iterative back passes in attempt to minimize the loss between the correct and actual model prediction. The </w:t>
      </w:r>
      <w:proofErr w:type="spellStart"/>
      <w:r>
        <w:t>perceptrons</w:t>
      </w:r>
      <w:proofErr w:type="spellEnd"/>
      <w:r>
        <w:t xml:space="preserve"> uses different weights for each signal going from one perceptron of the input to the other of the hidden layer, and further to the output layer. </w:t>
      </w:r>
    </w:p>
    <w:p w14:paraId="7C32E52A" w14:textId="77777777" w:rsidR="00EB15BF" w:rsidRDefault="00EB15BF" w:rsidP="00BA30E3">
      <w:pPr>
        <w:spacing w:line="360" w:lineRule="auto"/>
        <w:jc w:val="both"/>
      </w:pPr>
    </w:p>
    <w:p w14:paraId="478E76B1" w14:textId="77777777" w:rsidR="00EB15BF" w:rsidRPr="00EB15BF" w:rsidRDefault="00EB15BF" w:rsidP="00BA30E3">
      <w:pPr>
        <w:spacing w:line="360" w:lineRule="auto"/>
        <w:jc w:val="both"/>
        <w:rPr>
          <w:b/>
        </w:rPr>
      </w:pPr>
      <w:r w:rsidRPr="00EB15BF">
        <w:rPr>
          <w:b/>
        </w:rPr>
        <w:t>1.2.2.2 ANN</w:t>
      </w:r>
    </w:p>
    <w:p w14:paraId="3F6C36A6" w14:textId="77777777" w:rsidR="00BA30E3" w:rsidRDefault="00BA30E3" w:rsidP="00BA30E3">
      <w:pPr>
        <w:spacing w:line="360" w:lineRule="auto"/>
        <w:jc w:val="both"/>
      </w:pPr>
      <w:r>
        <w:lastRenderedPageBreak/>
        <w:t xml:space="preserve">A neuron of the human brain has the capability of taking messages as input through dendrites, doing some computations and producing output through axons. There are millions of neurons in the human brain which together constitute the neural network. </w:t>
      </w:r>
    </w:p>
    <w:p w14:paraId="357949AF" w14:textId="77777777" w:rsidR="00473B66" w:rsidRDefault="00BA30E3" w:rsidP="00BA30E3">
      <w:pPr>
        <w:spacing w:line="360" w:lineRule="auto"/>
        <w:jc w:val="both"/>
      </w:pPr>
      <w:r>
        <w:t xml:space="preserve">Similarly, Artificial Neural Network was developed as simulating neurons or networks of neurons. In the computer world, we use a simple model of human brain neurons to implement a neuron as a logistic unit for an </w:t>
      </w:r>
      <w:r w:rsidR="00D045B2">
        <w:t>ANN</w:t>
      </w:r>
      <w:r>
        <w:t xml:space="preserve">. It was developed for computers to mimic the human brain. Just like the human brain does most of the work unconsciously, a computer is trained to function like a human brain using </w:t>
      </w:r>
      <w:r w:rsidR="00D045B2">
        <w:t>ANN</w:t>
      </w:r>
      <w:r>
        <w:t xml:space="preserve">, where the neuron takes input in the input layer, does some computations (in the hidden layer) and accordingly produces output through the output layer. Neural Networks are an effective study-art technique for modern day </w:t>
      </w:r>
      <w:r w:rsidR="00D045B2">
        <w:t>ML</w:t>
      </w:r>
      <w:r>
        <w:t xml:space="preserve"> applications.</w:t>
      </w:r>
      <w:r w:rsidR="00473B66">
        <w:t xml:space="preserve"> </w:t>
      </w:r>
    </w:p>
    <w:p w14:paraId="090C8E14" w14:textId="77777777" w:rsidR="00800B1A" w:rsidRDefault="00D045B2" w:rsidP="00BA30E3">
      <w:pPr>
        <w:spacing w:line="360" w:lineRule="auto"/>
        <w:jc w:val="both"/>
      </w:pPr>
      <w:r>
        <w:t>ANN</w:t>
      </w:r>
      <w:r w:rsidR="006F04CF">
        <w:t xml:space="preserve"> is a broad topic </w:t>
      </w:r>
      <w:r w:rsidR="00800B1A">
        <w:t xml:space="preserve">that covers any form of neural network learning model, such as CNN, RNN, DNN etc. ANN can be classified as Shallow or Deep depending on the number of layers that are present in between the input and output layers. </w:t>
      </w:r>
      <w:r w:rsidR="00782426">
        <w:t xml:space="preserve">A three layer MLP is called a Non-deep or Shallow neural Network whiles a four or more layered MLP is called a Deep Neural Network. </w:t>
      </w:r>
    </w:p>
    <w:p w14:paraId="41B33E07" w14:textId="77777777" w:rsidR="00EB15BF" w:rsidRDefault="00EB15BF" w:rsidP="00BA30E3">
      <w:pPr>
        <w:spacing w:line="360" w:lineRule="auto"/>
        <w:jc w:val="both"/>
      </w:pPr>
    </w:p>
    <w:p w14:paraId="145F6531" w14:textId="77777777" w:rsidR="00EB15BF" w:rsidRPr="00EB15BF" w:rsidRDefault="0050697C" w:rsidP="00BA30E3">
      <w:pPr>
        <w:spacing w:line="360" w:lineRule="auto"/>
        <w:jc w:val="both"/>
        <w:rPr>
          <w:b/>
        </w:rPr>
      </w:pPr>
      <w:r>
        <w:rPr>
          <w:b/>
        </w:rPr>
        <w:t>1.2.2</w:t>
      </w:r>
      <w:r w:rsidR="00EB15BF" w:rsidRPr="00EB15BF">
        <w:rPr>
          <w:b/>
        </w:rPr>
        <w:t>.3 DNN</w:t>
      </w:r>
    </w:p>
    <w:p w14:paraId="2AB9C9B1" w14:textId="77777777" w:rsidR="00473B66" w:rsidRDefault="002313E3" w:rsidP="00BA30E3">
      <w:pPr>
        <w:spacing w:line="360" w:lineRule="auto"/>
        <w:jc w:val="both"/>
      </w:pPr>
      <w:r>
        <w:t xml:space="preserve">A DNN is an ANN which </w:t>
      </w:r>
      <w:r w:rsidR="00BA5723">
        <w:t>is</w:t>
      </w:r>
      <w:r>
        <w:t xml:space="preserve"> capable of doing </w:t>
      </w:r>
      <w:r w:rsidR="00BA5723">
        <w:t>complicated</w:t>
      </w:r>
      <w:r>
        <w:t xml:space="preserve"> </w:t>
      </w:r>
      <w:r w:rsidR="00BA5723">
        <w:t>calculations</w:t>
      </w:r>
      <w:r>
        <w:t xml:space="preserve"> due to the presence of multiple hidden layers. </w:t>
      </w:r>
      <w:r w:rsidR="00BA5723" w:rsidRPr="00BA5723">
        <w:t xml:space="preserve">The DNN finds the correct mathematical manipulation to turn the input into the output, </w:t>
      </w:r>
      <w:r w:rsidR="00BA5723">
        <w:t>be it</w:t>
      </w:r>
      <w:r w:rsidR="00BA5723" w:rsidRPr="00BA5723">
        <w:t xml:space="preserve"> </w:t>
      </w:r>
      <w:r w:rsidR="00BA5723">
        <w:t xml:space="preserve">either </w:t>
      </w:r>
      <w:r w:rsidR="00BA5723" w:rsidRPr="00BA5723">
        <w:t>a linear or a non-linear relationship. The network moves through the layers calculating the probability of each output.</w:t>
      </w:r>
      <w:r w:rsidR="00782426">
        <w:t xml:space="preserve"> DNN is more efficient than Shallow Neural Network because the decision functions uses activation function other than step functions, resulting in output of real values (usually between 0 and 1, or between -1 and 1).</w:t>
      </w:r>
    </w:p>
    <w:p w14:paraId="347B4A51" w14:textId="77777777" w:rsidR="00C230EE" w:rsidRPr="00C230EE" w:rsidRDefault="00C230EE" w:rsidP="00231744">
      <w:pPr>
        <w:suppressAutoHyphens w:val="0"/>
        <w:spacing w:line="360" w:lineRule="auto"/>
        <w:jc w:val="both"/>
        <w:rPr>
          <w:b/>
        </w:rPr>
      </w:pPr>
    </w:p>
    <w:p w14:paraId="78DED60C" w14:textId="77777777" w:rsidR="00443D97" w:rsidRDefault="00A27508" w:rsidP="00A27508">
      <w:pPr>
        <w:suppressAutoHyphens w:val="0"/>
        <w:spacing w:line="360" w:lineRule="auto"/>
        <w:jc w:val="both"/>
        <w:rPr>
          <w:b/>
        </w:rPr>
      </w:pPr>
      <w:r>
        <w:rPr>
          <w:b/>
        </w:rPr>
        <w:t>1.2.3 NEU</w:t>
      </w:r>
      <w:r w:rsidR="006A766F">
        <w:rPr>
          <w:b/>
        </w:rPr>
        <w:t>RAL MATRIX FACTORISATION</w:t>
      </w:r>
    </w:p>
    <w:p w14:paraId="17C67549" w14:textId="77777777" w:rsidR="00AE023D" w:rsidRDefault="00A00F44" w:rsidP="00356AB8">
      <w:pPr>
        <w:suppressAutoHyphens w:val="0"/>
        <w:spacing w:line="360" w:lineRule="auto"/>
        <w:jc w:val="both"/>
      </w:pPr>
      <w:r w:rsidRPr="008135B1">
        <w:rPr>
          <w:szCs w:val="20"/>
          <w:shd w:val="clear" w:color="auto" w:fill="FFFFFF"/>
        </w:rPr>
        <w:t>DNN is an effective method for preparing recommending system model. However, the exploration of deep neural networks on recommender systems has received relatively less scrutiny.</w:t>
      </w:r>
      <w:r w:rsidRPr="008135B1">
        <w:rPr>
          <w:sz w:val="32"/>
        </w:rPr>
        <w:t xml:space="preserve"> </w:t>
      </w:r>
      <w:proofErr w:type="spellStart"/>
      <w:r w:rsidR="00CA10BC">
        <w:t>NeuMF</w:t>
      </w:r>
      <w:proofErr w:type="spellEnd"/>
      <w:r w:rsidR="00CA10BC">
        <w:t xml:space="preserve"> is </w:t>
      </w:r>
      <w:r>
        <w:t>a more preferred approach for</w:t>
      </w:r>
      <w:r w:rsidR="00CA10BC">
        <w:t xml:space="preserve"> implement</w:t>
      </w:r>
      <w:r>
        <w:t>ing</w:t>
      </w:r>
      <w:r w:rsidR="00CA10BC">
        <w:t xml:space="preserve"> recommendation systems</w:t>
      </w:r>
      <w:r w:rsidR="00AE023D">
        <w:t xml:space="preserve"> as it supports flexibility and non-linearity of neural networks, and aims at enhancing the model expressiveness</w:t>
      </w:r>
      <w:r w:rsidR="00CA10BC">
        <w:t xml:space="preserve">. </w:t>
      </w:r>
    </w:p>
    <w:p w14:paraId="338E2CCA" w14:textId="77777777" w:rsidR="00443D97" w:rsidRDefault="00AE023D" w:rsidP="00FE24D8">
      <w:pPr>
        <w:suppressAutoHyphens w:val="0"/>
        <w:spacing w:line="360" w:lineRule="auto"/>
        <w:jc w:val="both"/>
      </w:pPr>
      <w:proofErr w:type="spellStart"/>
      <w:r>
        <w:t>NeuMF</w:t>
      </w:r>
      <w:proofErr w:type="spellEnd"/>
      <w:r>
        <w:t xml:space="preserve"> </w:t>
      </w:r>
      <w:r w:rsidR="005B35C0">
        <w:t>concatenates</w:t>
      </w:r>
      <w:r w:rsidR="00CA10BC">
        <w:t xml:space="preserve"> </w:t>
      </w:r>
      <w:r>
        <w:t>two sub-networks including GMF and MLP. The GMF is a generic neural network version of matrix factorization which takes the product of user vec</w:t>
      </w:r>
      <w:r w:rsidR="00FE24D8">
        <w:t xml:space="preserve">tor and item vector as inputs. </w:t>
      </w:r>
      <w:r>
        <w:t xml:space="preserve">MLP being the other component of </w:t>
      </w:r>
      <w:proofErr w:type="spellStart"/>
      <w:r>
        <w:t>NeuMF</w:t>
      </w:r>
      <w:proofErr w:type="spellEnd"/>
      <w:r>
        <w:t>, uses the use</w:t>
      </w:r>
      <w:r w:rsidR="00FE24D8">
        <w:t xml:space="preserve">r and item embeddings as input. </w:t>
      </w:r>
      <w:r w:rsidR="00FE24D8" w:rsidRPr="00092298">
        <w:t xml:space="preserve">With the complicated connections and nonlinear transformations, it is capable of estimating the </w:t>
      </w:r>
      <w:r w:rsidR="00FE24D8" w:rsidRPr="00092298">
        <w:lastRenderedPageBreak/>
        <w:t xml:space="preserve">intricate </w:t>
      </w:r>
      <w:r w:rsidR="005233FC">
        <w:t>relations</w:t>
      </w:r>
      <w:r w:rsidR="00FE24D8" w:rsidRPr="00092298">
        <w:t xml:space="preserve"> between users and items.</w:t>
      </w:r>
      <w:r w:rsidR="00604794" w:rsidRPr="00092298">
        <w:t xml:space="preserve"> </w:t>
      </w:r>
      <w:proofErr w:type="spellStart"/>
      <w:r w:rsidR="00604794" w:rsidRPr="00092298">
        <w:t>NeuMF</w:t>
      </w:r>
      <w:proofErr w:type="spellEnd"/>
      <w:r w:rsidR="00604794" w:rsidRPr="00092298">
        <w:t xml:space="preserve"> concatenates the </w:t>
      </w:r>
      <w:r w:rsidR="00D37FB2" w:rsidRPr="00092298">
        <w:t xml:space="preserve">outputs of the two </w:t>
      </w:r>
      <w:r w:rsidR="008F4E67" w:rsidRPr="00092298">
        <w:t>components</w:t>
      </w:r>
      <w:r w:rsidR="00D37FB2" w:rsidRPr="00092298">
        <w:t>, GMF and MLP and projects it with an</w:t>
      </w:r>
      <w:r w:rsidR="00604794" w:rsidRPr="00092298">
        <w:t xml:space="preserve"> activation function.</w:t>
      </w:r>
    </w:p>
    <w:p w14:paraId="70590EDB" w14:textId="77777777" w:rsidR="007344AC" w:rsidRDefault="007344AC" w:rsidP="00EE3C6B">
      <w:pPr>
        <w:suppressAutoHyphens w:val="0"/>
        <w:spacing w:line="360" w:lineRule="auto"/>
        <w:jc w:val="both"/>
      </w:pPr>
    </w:p>
    <w:p w14:paraId="239BE0B8" w14:textId="77777777" w:rsidR="007344AC" w:rsidRDefault="007344AC" w:rsidP="00EE3C6B">
      <w:pPr>
        <w:rPr>
          <w:b/>
          <w:spacing w:val="8"/>
          <w:sz w:val="28"/>
          <w:szCs w:val="32"/>
        </w:rPr>
      </w:pPr>
    </w:p>
    <w:p w14:paraId="2E08C1BF" w14:textId="77777777" w:rsidR="007344AC" w:rsidRDefault="007344AC" w:rsidP="00EE3C6B">
      <w:pPr>
        <w:rPr>
          <w:b/>
          <w:spacing w:val="8"/>
          <w:sz w:val="28"/>
          <w:szCs w:val="32"/>
        </w:rPr>
      </w:pPr>
    </w:p>
    <w:p w14:paraId="20FD7A21" w14:textId="77777777" w:rsidR="007344AC" w:rsidRPr="00356AB8" w:rsidRDefault="007344AC" w:rsidP="00356AB8">
      <w:pPr>
        <w:spacing w:line="360" w:lineRule="auto"/>
        <w:jc w:val="both"/>
        <w:rPr>
          <w:b/>
          <w:spacing w:val="8"/>
        </w:rPr>
      </w:pPr>
      <w:r w:rsidRPr="00356AB8">
        <w:rPr>
          <w:b/>
          <w:spacing w:val="8"/>
        </w:rPr>
        <w:t>SECTION 1.3 – NDCG</w:t>
      </w:r>
    </w:p>
    <w:p w14:paraId="3743113D" w14:textId="77777777" w:rsidR="00E87995" w:rsidRPr="00D55D63" w:rsidRDefault="00356AB8" w:rsidP="00D55D63">
      <w:pPr>
        <w:pStyle w:val="NoSpacing"/>
        <w:spacing w:line="360" w:lineRule="auto"/>
        <w:jc w:val="both"/>
      </w:pPr>
      <w:r w:rsidRPr="00D55D63">
        <w:rPr>
          <w:bCs/>
          <w:shd w:val="clear" w:color="auto" w:fill="FFFFFF"/>
        </w:rPr>
        <w:t xml:space="preserve">Normalized Discounted Cumulative Gain </w:t>
      </w:r>
      <w:r w:rsidR="0080260E" w:rsidRPr="00D55D63">
        <w:t>is a measure of ranking quality. It measures how the product is ranked o</w:t>
      </w:r>
      <w:r w:rsidR="00E87995" w:rsidRPr="00D55D63">
        <w:t xml:space="preserve">n the basis of its relevance. </w:t>
      </w:r>
    </w:p>
    <w:p w14:paraId="22F9356B" w14:textId="77777777" w:rsidR="00D55D63" w:rsidRPr="00D55D63" w:rsidRDefault="00D55D63" w:rsidP="00D55D63">
      <w:pPr>
        <w:pStyle w:val="NoSpacing"/>
        <w:spacing w:line="360" w:lineRule="auto"/>
        <w:jc w:val="both"/>
        <w:rPr>
          <w:color w:val="000000"/>
          <w:lang w:eastAsia="en-US"/>
        </w:rPr>
      </w:pPr>
      <w:r w:rsidRPr="00D55D63">
        <w:rPr>
          <w:color w:val="000000"/>
          <w:lang w:eastAsia="en-US"/>
        </w:rPr>
        <w:t>Calculating NDCG is a three step process –</w:t>
      </w:r>
    </w:p>
    <w:p w14:paraId="4D82FEB2" w14:textId="77777777"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First we need to calculate the cumulative gain</w:t>
      </w:r>
      <w:r>
        <w:rPr>
          <w:color w:val="000000"/>
          <w:lang w:eastAsia="en-US"/>
        </w:rPr>
        <w:t xml:space="preserve"> </w:t>
      </w:r>
      <w:r w:rsidRPr="00D55D63">
        <w:rPr>
          <w:color w:val="000000"/>
          <w:lang w:eastAsia="en-US"/>
        </w:rPr>
        <w:t>(CG). Cumulative Gain is the sum of all the relevance scores in a recommendation set</w:t>
      </w:r>
    </w:p>
    <w:p w14:paraId="3571CEAD" w14:textId="77777777" w:rsidR="00D55D63" w:rsidRPr="00D55D63" w:rsidRDefault="00D55D63" w:rsidP="00D55D63">
      <w:pPr>
        <w:pStyle w:val="NoSpacing"/>
        <w:spacing w:line="360" w:lineRule="auto"/>
        <w:jc w:val="both"/>
        <w:rPr>
          <w:lang w:eastAsia="en-US"/>
        </w:rPr>
      </w:pP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r>
      <w:r w:rsidR="006C4942">
        <w:rPr>
          <w:color w:val="000000"/>
          <w:lang w:eastAsia="en-US"/>
        </w:rPr>
        <w:t>CG =</w:t>
      </w:r>
      <w:r>
        <w:rPr>
          <w:color w:val="000000"/>
          <w:lang w:eastAsia="en-US"/>
        </w:rPr>
        <w:t xml:space="preserve"> </w:t>
      </w:r>
      <w:r w:rsidR="006C4942">
        <w:rPr>
          <w:color w:val="000000"/>
          <w:lang w:eastAsia="en-US"/>
        </w:rPr>
        <w:t xml:space="preserve">∑ </w:t>
      </w:r>
      <w:proofErr w:type="gramStart"/>
      <w:r w:rsidRPr="00D55D63">
        <w:rPr>
          <w:color w:val="000000"/>
          <w:lang w:eastAsia="en-US"/>
        </w:rPr>
        <w:t>relevance</w:t>
      </w:r>
      <w:r w:rsidRPr="00D55D63">
        <w:rPr>
          <w:color w:val="000000"/>
          <w:vertAlign w:val="subscript"/>
          <w:lang w:eastAsia="en-US"/>
        </w:rPr>
        <w:t>  i</w:t>
      </w:r>
      <w:proofErr w:type="gramEnd"/>
    </w:p>
    <w:p w14:paraId="6A129EC8" w14:textId="77777777"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Second we need to calculate DCG. DCG makes sure that the most relevant product is shown first. </w:t>
      </w:r>
    </w:p>
    <w:p w14:paraId="676259FC" w14:textId="77777777" w:rsidR="00D55D63" w:rsidRPr="00D55D63" w:rsidRDefault="00D55D63" w:rsidP="00D55D63">
      <w:pPr>
        <w:pStyle w:val="NoSpacing"/>
        <w:spacing w:line="360" w:lineRule="auto"/>
        <w:jc w:val="both"/>
        <w:rPr>
          <w:lang w:eastAsia="en-US"/>
        </w:rPr>
      </w:pP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t xml:space="preserve">DCG = </w:t>
      </w:r>
      <w:r w:rsidR="006C4942">
        <w:rPr>
          <w:color w:val="000000"/>
          <w:lang w:eastAsia="en-US"/>
        </w:rPr>
        <w:t>∑</w:t>
      </w:r>
      <w:r w:rsidR="006C4942" w:rsidRPr="00D55D63">
        <w:rPr>
          <w:color w:val="000000"/>
          <w:lang w:eastAsia="en-US"/>
        </w:rPr>
        <w:t xml:space="preserve"> </w:t>
      </w:r>
      <w:r w:rsidRPr="00D55D63">
        <w:rPr>
          <w:color w:val="000000"/>
          <w:lang w:eastAsia="en-US"/>
        </w:rPr>
        <w:t>(2</w:t>
      </w:r>
      <w:r w:rsidRPr="00D55D63">
        <w:rPr>
          <w:color w:val="000000"/>
          <w:vertAlign w:val="superscript"/>
          <w:lang w:eastAsia="en-US"/>
        </w:rPr>
        <w:t>relevance</w:t>
      </w:r>
      <w:r w:rsidRPr="00D55D63">
        <w:rPr>
          <w:color w:val="000000"/>
          <w:vertAlign w:val="subscript"/>
          <w:lang w:eastAsia="en-US"/>
        </w:rPr>
        <w:t>i</w:t>
      </w:r>
      <w:r w:rsidRPr="00D55D63">
        <w:rPr>
          <w:color w:val="000000"/>
          <w:lang w:eastAsia="en-US"/>
        </w:rPr>
        <w:t>-1) / log</w:t>
      </w:r>
      <w:r w:rsidRPr="00D55D63">
        <w:rPr>
          <w:color w:val="000000"/>
          <w:vertAlign w:val="subscript"/>
          <w:lang w:eastAsia="en-US"/>
        </w:rPr>
        <w:t xml:space="preserve">2 </w:t>
      </w:r>
      <w:r w:rsidRPr="00D55D63">
        <w:rPr>
          <w:color w:val="000000"/>
          <w:lang w:eastAsia="en-US"/>
        </w:rPr>
        <w:t>(i+1)</w:t>
      </w:r>
    </w:p>
    <w:p w14:paraId="43231800" w14:textId="77777777"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 xml:space="preserve">Lastly, we need to calculate the NDCG. </w:t>
      </w:r>
      <w:proofErr w:type="spellStart"/>
      <w:r w:rsidRPr="00D55D63">
        <w:rPr>
          <w:color w:val="000000"/>
          <w:lang w:eastAsia="en-US"/>
        </w:rPr>
        <w:t>Normalisation</w:t>
      </w:r>
      <w:proofErr w:type="spellEnd"/>
      <w:r w:rsidRPr="00D55D63">
        <w:rPr>
          <w:color w:val="000000"/>
          <w:lang w:eastAsia="en-US"/>
        </w:rPr>
        <w:t xml:space="preserve"> is r</w:t>
      </w:r>
      <w:r>
        <w:rPr>
          <w:color w:val="000000"/>
          <w:lang w:eastAsia="en-US"/>
        </w:rPr>
        <w:t>equired for DCG in order for it</w:t>
      </w:r>
      <w:r w:rsidRPr="00D55D63">
        <w:rPr>
          <w:color w:val="000000"/>
          <w:lang w:eastAsia="en-US"/>
        </w:rPr>
        <w:t xml:space="preserve"> to have a proper upper and lower range so that it doesn't vary for every user.</w:t>
      </w:r>
    </w:p>
    <w:p w14:paraId="345C90B7" w14:textId="77777777" w:rsidR="00D55D63" w:rsidRPr="00D55D63" w:rsidRDefault="00D55D63" w:rsidP="00D55D63">
      <w:pPr>
        <w:pStyle w:val="NoSpacing"/>
        <w:spacing w:line="360" w:lineRule="auto"/>
        <w:jc w:val="both"/>
        <w:rPr>
          <w:color w:val="000000"/>
          <w:lang w:eastAsia="en-US"/>
        </w:rPr>
      </w:pPr>
    </w:p>
    <w:p w14:paraId="5E2898B7" w14:textId="77777777" w:rsidR="00D55D63" w:rsidRPr="00D55D63" w:rsidRDefault="00D55D63" w:rsidP="00D55D63">
      <w:pPr>
        <w:pStyle w:val="NoSpacing"/>
        <w:spacing w:line="360" w:lineRule="auto"/>
        <w:ind w:firstLine="360"/>
        <w:jc w:val="both"/>
        <w:rPr>
          <w:color w:val="000000"/>
          <w:lang w:eastAsia="en-US"/>
        </w:rPr>
      </w:pPr>
      <w:r w:rsidRPr="00D55D63">
        <w:rPr>
          <w:color w:val="000000"/>
          <w:lang w:eastAsia="en-US"/>
        </w:rPr>
        <w:t>In order to calculate the final NDCG we need to calculate –</w:t>
      </w:r>
    </w:p>
    <w:p w14:paraId="56779552" w14:textId="77777777" w:rsidR="00D55D63" w:rsidRPr="00D55D63" w:rsidRDefault="00D55D63" w:rsidP="00403285">
      <w:pPr>
        <w:pStyle w:val="NoSpacing"/>
        <w:numPr>
          <w:ilvl w:val="0"/>
          <w:numId w:val="21"/>
        </w:numPr>
        <w:spacing w:line="360" w:lineRule="auto"/>
        <w:jc w:val="both"/>
        <w:rPr>
          <w:color w:val="000000"/>
          <w:lang w:eastAsia="en-US"/>
        </w:rPr>
      </w:pPr>
      <w:r w:rsidRPr="00D55D63">
        <w:rPr>
          <w:color w:val="000000"/>
          <w:lang w:eastAsia="en-US"/>
        </w:rPr>
        <w:t>DCG of the recommended order</w:t>
      </w:r>
    </w:p>
    <w:p w14:paraId="44A859C2" w14:textId="77777777" w:rsidR="00D55D63" w:rsidRDefault="00D55D63" w:rsidP="00403285">
      <w:pPr>
        <w:pStyle w:val="NoSpacing"/>
        <w:numPr>
          <w:ilvl w:val="0"/>
          <w:numId w:val="21"/>
        </w:numPr>
        <w:spacing w:line="360" w:lineRule="auto"/>
        <w:jc w:val="both"/>
        <w:rPr>
          <w:color w:val="000000"/>
          <w:lang w:eastAsia="en-US"/>
        </w:rPr>
      </w:pPr>
      <w:r w:rsidRPr="00D55D63">
        <w:rPr>
          <w:color w:val="000000"/>
          <w:lang w:eastAsia="en-US"/>
        </w:rPr>
        <w:t>DCG of the ideal order</w:t>
      </w:r>
      <w:r>
        <w:rPr>
          <w:color w:val="000000"/>
          <w:lang w:eastAsia="en-US"/>
        </w:rPr>
        <w:t xml:space="preserve"> (</w:t>
      </w:r>
      <w:proofErr w:type="spellStart"/>
      <w:r>
        <w:rPr>
          <w:color w:val="000000"/>
          <w:lang w:eastAsia="en-US"/>
        </w:rPr>
        <w:t>i</w:t>
      </w:r>
      <w:r w:rsidRPr="00D55D63">
        <w:rPr>
          <w:color w:val="000000"/>
          <w:lang w:eastAsia="en-US"/>
        </w:rPr>
        <w:t>DCG</w:t>
      </w:r>
      <w:proofErr w:type="spellEnd"/>
      <w:r w:rsidRPr="00D55D63">
        <w:rPr>
          <w:color w:val="000000"/>
          <w:lang w:eastAsia="en-US"/>
        </w:rPr>
        <w:t>).</w:t>
      </w:r>
    </w:p>
    <w:p w14:paraId="098841B2" w14:textId="77777777" w:rsidR="007344AC" w:rsidRPr="00D55D63" w:rsidRDefault="00D55D63" w:rsidP="00D55D63">
      <w:pPr>
        <w:pStyle w:val="NoSpacing"/>
        <w:spacing w:line="360" w:lineRule="auto"/>
        <w:ind w:left="2160" w:firstLine="720"/>
        <w:jc w:val="both"/>
        <w:rPr>
          <w:color w:val="000000"/>
          <w:lang w:eastAsia="en-US"/>
        </w:rPr>
      </w:pPr>
      <w:r w:rsidRPr="00D55D63">
        <w:rPr>
          <w:color w:val="000000"/>
          <w:lang w:eastAsia="en-US"/>
        </w:rPr>
        <w:t>NDCG= DCG/</w:t>
      </w:r>
      <w:proofErr w:type="spellStart"/>
      <w:r w:rsidRPr="00D55D63">
        <w:rPr>
          <w:color w:val="000000"/>
          <w:lang w:eastAsia="en-US"/>
        </w:rPr>
        <w:t>iDCG</w:t>
      </w:r>
      <w:proofErr w:type="spellEnd"/>
    </w:p>
    <w:p w14:paraId="4B4CF173" w14:textId="77777777" w:rsidR="007344AC" w:rsidRDefault="007344AC" w:rsidP="00106053">
      <w:pPr>
        <w:jc w:val="center"/>
        <w:rPr>
          <w:b/>
          <w:spacing w:val="8"/>
          <w:sz w:val="32"/>
          <w:szCs w:val="32"/>
        </w:rPr>
      </w:pPr>
    </w:p>
    <w:p w14:paraId="61D7B3EC" w14:textId="77777777" w:rsidR="007344AC" w:rsidRDefault="007344AC" w:rsidP="00106053">
      <w:pPr>
        <w:jc w:val="center"/>
        <w:rPr>
          <w:b/>
          <w:spacing w:val="8"/>
          <w:sz w:val="32"/>
          <w:szCs w:val="32"/>
        </w:rPr>
      </w:pPr>
    </w:p>
    <w:p w14:paraId="2B1E5B33" w14:textId="77777777" w:rsidR="007344AC" w:rsidRDefault="007344AC" w:rsidP="00106053">
      <w:pPr>
        <w:jc w:val="center"/>
        <w:rPr>
          <w:b/>
          <w:spacing w:val="8"/>
          <w:sz w:val="32"/>
          <w:szCs w:val="32"/>
        </w:rPr>
      </w:pPr>
    </w:p>
    <w:p w14:paraId="469D6DAC" w14:textId="77777777" w:rsidR="007344AC" w:rsidRDefault="007344AC" w:rsidP="00106053">
      <w:pPr>
        <w:jc w:val="center"/>
        <w:rPr>
          <w:b/>
          <w:spacing w:val="8"/>
          <w:sz w:val="32"/>
          <w:szCs w:val="32"/>
        </w:rPr>
      </w:pPr>
    </w:p>
    <w:p w14:paraId="20853787" w14:textId="77777777" w:rsidR="007344AC" w:rsidRDefault="007344AC" w:rsidP="00106053">
      <w:pPr>
        <w:jc w:val="center"/>
        <w:rPr>
          <w:b/>
          <w:spacing w:val="8"/>
          <w:sz w:val="32"/>
          <w:szCs w:val="32"/>
        </w:rPr>
      </w:pPr>
    </w:p>
    <w:p w14:paraId="31AFF9EE" w14:textId="77777777" w:rsidR="007344AC" w:rsidRDefault="007344AC" w:rsidP="00106053">
      <w:pPr>
        <w:jc w:val="center"/>
        <w:rPr>
          <w:b/>
          <w:spacing w:val="8"/>
          <w:sz w:val="32"/>
          <w:szCs w:val="32"/>
        </w:rPr>
      </w:pPr>
    </w:p>
    <w:p w14:paraId="4713E8AA" w14:textId="77777777" w:rsidR="00000855" w:rsidRDefault="00000855" w:rsidP="003B2C75">
      <w:pPr>
        <w:spacing w:line="360" w:lineRule="auto"/>
        <w:jc w:val="center"/>
        <w:rPr>
          <w:b/>
          <w:spacing w:val="8"/>
          <w:sz w:val="32"/>
          <w:szCs w:val="32"/>
        </w:rPr>
      </w:pPr>
    </w:p>
    <w:p w14:paraId="61D1AD5A" w14:textId="77777777" w:rsidR="00000855" w:rsidRDefault="00000855" w:rsidP="003B2C75">
      <w:pPr>
        <w:spacing w:line="360" w:lineRule="auto"/>
        <w:jc w:val="center"/>
        <w:rPr>
          <w:b/>
          <w:spacing w:val="8"/>
          <w:sz w:val="32"/>
          <w:szCs w:val="32"/>
        </w:rPr>
      </w:pPr>
    </w:p>
    <w:p w14:paraId="43F44F9B" w14:textId="77777777" w:rsidR="00000855" w:rsidRDefault="00000855" w:rsidP="003B2C75">
      <w:pPr>
        <w:spacing w:line="360" w:lineRule="auto"/>
        <w:jc w:val="center"/>
        <w:rPr>
          <w:b/>
          <w:spacing w:val="8"/>
          <w:sz w:val="32"/>
          <w:szCs w:val="32"/>
        </w:rPr>
      </w:pPr>
    </w:p>
    <w:p w14:paraId="0E9EB518" w14:textId="77777777" w:rsidR="00000855" w:rsidRDefault="00000855" w:rsidP="003B2C75">
      <w:pPr>
        <w:spacing w:line="360" w:lineRule="auto"/>
        <w:jc w:val="center"/>
        <w:rPr>
          <w:b/>
          <w:spacing w:val="8"/>
          <w:sz w:val="32"/>
          <w:szCs w:val="32"/>
        </w:rPr>
      </w:pPr>
    </w:p>
    <w:p w14:paraId="79960DA4" w14:textId="77777777" w:rsidR="003B2C75" w:rsidRDefault="003B2C75" w:rsidP="003B2C75">
      <w:pPr>
        <w:spacing w:line="360" w:lineRule="auto"/>
        <w:jc w:val="center"/>
        <w:rPr>
          <w:b/>
          <w:spacing w:val="8"/>
          <w:sz w:val="32"/>
          <w:szCs w:val="32"/>
        </w:rPr>
      </w:pPr>
      <w:r>
        <w:rPr>
          <w:b/>
          <w:spacing w:val="8"/>
          <w:sz w:val="32"/>
          <w:szCs w:val="32"/>
        </w:rPr>
        <w:lastRenderedPageBreak/>
        <w:t>CHAPTER 2 – LITERATURE REVIEW</w:t>
      </w:r>
    </w:p>
    <w:p w14:paraId="0C964810" w14:textId="77777777" w:rsidR="003B2C75" w:rsidRPr="00E623D0" w:rsidRDefault="003B2C75" w:rsidP="003B2C75">
      <w:pPr>
        <w:pStyle w:val="NoSpacing"/>
        <w:spacing w:line="360" w:lineRule="auto"/>
        <w:jc w:val="both"/>
      </w:pPr>
      <w:r w:rsidRPr="00E623D0">
        <w:t xml:space="preserve">Recommender system is an important and popular field in this era of information and personalization, where </w:t>
      </w:r>
      <w:r w:rsidR="001C6039" w:rsidRPr="00E623D0">
        <w:t>people want</w:t>
      </w:r>
      <w:r w:rsidRPr="00E623D0">
        <w:t xml:space="preserve"> to get recommendations of items similar to their choice. Recommender systems have become an important research field since the emergence of the first paper on collaborative filtering in the mid-1990s. Although academic research on recommender systems has increased significantly over the past 10 years, there are deficiencies in the comprehensive literature review and classification of that research. </w:t>
      </w:r>
    </w:p>
    <w:p w14:paraId="7C574E79" w14:textId="77777777" w:rsidR="003B2C75" w:rsidRPr="00E623D0" w:rsidRDefault="003B2C75" w:rsidP="003B2C75">
      <w:pPr>
        <w:pStyle w:val="NoSpacing"/>
        <w:spacing w:line="360" w:lineRule="auto"/>
        <w:jc w:val="both"/>
      </w:pPr>
    </w:p>
    <w:p w14:paraId="3C6A6ECB" w14:textId="77777777" w:rsidR="003B2C75" w:rsidRPr="00E623D0" w:rsidRDefault="003B2C75" w:rsidP="003B2C75">
      <w:pPr>
        <w:pStyle w:val="NoSpacing"/>
        <w:spacing w:line="360" w:lineRule="auto"/>
        <w:jc w:val="both"/>
        <w:rPr>
          <w:b/>
        </w:rPr>
      </w:pPr>
      <w:r w:rsidRPr="00E623D0">
        <w:rPr>
          <w:b/>
        </w:rPr>
        <w:t>The Netflix Prize</w:t>
      </w:r>
    </w:p>
    <w:p w14:paraId="5A293EE1" w14:textId="77777777" w:rsidR="003B2C75" w:rsidRDefault="003B2C75" w:rsidP="003B2C75">
      <w:pPr>
        <w:pStyle w:val="NoSpacing"/>
        <w:spacing w:line="360" w:lineRule="auto"/>
        <w:jc w:val="both"/>
        <w:rPr>
          <w:spacing w:val="8"/>
        </w:rPr>
      </w:pPr>
      <w:r>
        <w:rPr>
          <w:spacing w:val="8"/>
        </w:rPr>
        <w:t>The recommendation system became big mainly after the Netflix prize challenge.</w:t>
      </w:r>
    </w:p>
    <w:p w14:paraId="7B5E3578" w14:textId="77777777" w:rsidR="003B2C75" w:rsidRPr="00567A24" w:rsidRDefault="003B2C75" w:rsidP="003B2C75">
      <w:pPr>
        <w:pStyle w:val="NoSpacing"/>
        <w:spacing w:line="360" w:lineRule="auto"/>
        <w:jc w:val="both"/>
        <w:rPr>
          <w:spacing w:val="8"/>
        </w:rPr>
      </w:pPr>
      <w:r w:rsidRPr="00567A24">
        <w:rPr>
          <w:color w:val="222222"/>
          <w:shd w:val="clear" w:color="auto" w:fill="FFFFFF"/>
        </w:rPr>
        <w:t>The </w:t>
      </w:r>
      <w:r w:rsidRPr="00567A24">
        <w:rPr>
          <w:b/>
          <w:bCs/>
          <w:color w:val="222222"/>
          <w:shd w:val="clear" w:color="auto" w:fill="FFFFFF"/>
        </w:rPr>
        <w:t>Netflix Prize</w:t>
      </w:r>
      <w:r w:rsidRPr="00567A24">
        <w:rPr>
          <w:color w:val="222222"/>
          <w:shd w:val="clear" w:color="auto" w:fill="FFFFFF"/>
        </w:rPr>
        <w:t> was an open competition for the best collaborative filtering algorithm to predict user ratings for films, based on previous ratings without any other information about the users or films, i.e. without the users or the films being identified except by numbers assigned for the </w:t>
      </w:r>
      <w:r w:rsidRPr="00567A24">
        <w:rPr>
          <w:b/>
          <w:bCs/>
          <w:color w:val="222222"/>
          <w:shd w:val="clear" w:color="auto" w:fill="FFFFFF"/>
        </w:rPr>
        <w:t>contest</w:t>
      </w:r>
      <w:r w:rsidRPr="00567A24">
        <w:rPr>
          <w:color w:val="222222"/>
          <w:shd w:val="clear" w:color="auto" w:fill="FFFFFF"/>
        </w:rPr>
        <w:t>.</w:t>
      </w:r>
    </w:p>
    <w:p w14:paraId="683646D6" w14:textId="77777777" w:rsidR="003B2C75" w:rsidRDefault="003B2C75" w:rsidP="003B2C75">
      <w:pPr>
        <w:pStyle w:val="NoSpacing"/>
        <w:spacing w:line="360" w:lineRule="auto"/>
        <w:jc w:val="both"/>
        <w:rPr>
          <w:spacing w:val="8"/>
        </w:rPr>
      </w:pPr>
      <w:r>
        <w:rPr>
          <w:spacing w:val="8"/>
        </w:rPr>
        <w:t xml:space="preserve">In October, 2006 Netflix organized an open challenge to propose an algorithm which was 10% better than their current algorithm, i.e. </w:t>
      </w:r>
      <w:proofErr w:type="spellStart"/>
      <w:r>
        <w:rPr>
          <w:spacing w:val="8"/>
        </w:rPr>
        <w:t>CimeMatch</w:t>
      </w:r>
      <w:proofErr w:type="spellEnd"/>
      <w:r>
        <w:rPr>
          <w:spacing w:val="8"/>
        </w:rPr>
        <w:t>, keeping prize money of total $1m.</w:t>
      </w:r>
    </w:p>
    <w:p w14:paraId="05485E88" w14:textId="77777777" w:rsidR="003B2C75" w:rsidRDefault="003B2C75" w:rsidP="003B2C75">
      <w:pPr>
        <w:pStyle w:val="NoSpacing"/>
        <w:spacing w:line="360" w:lineRule="auto"/>
        <w:jc w:val="both"/>
        <w:rPr>
          <w:spacing w:val="8"/>
        </w:rPr>
      </w:pPr>
      <w:r>
        <w:rPr>
          <w:spacing w:val="8"/>
        </w:rPr>
        <w:t xml:space="preserve">Netflix published a dataset with approximately 17,000 moves, 500,000 users and 100 million ratings (training set of 99 million ratings). The Root-mean-square-error (RMSE) was used to measure the performance of algorithms. </w:t>
      </w:r>
      <w:proofErr w:type="spellStart"/>
      <w:r>
        <w:rPr>
          <w:spacing w:val="8"/>
        </w:rPr>
        <w:t>CineMatch</w:t>
      </w:r>
      <w:proofErr w:type="spellEnd"/>
      <w:r>
        <w:rPr>
          <w:spacing w:val="8"/>
        </w:rPr>
        <w:t xml:space="preserve"> had an RMSE of 0.9525.</w:t>
      </w:r>
    </w:p>
    <w:p w14:paraId="445F3244" w14:textId="77777777" w:rsidR="003B2C75" w:rsidRDefault="003B2C75" w:rsidP="003B2C75">
      <w:pPr>
        <w:pStyle w:val="NoSpacing"/>
        <w:spacing w:line="360" w:lineRule="auto"/>
        <w:jc w:val="both"/>
        <w:rPr>
          <w:spacing w:val="8"/>
        </w:rPr>
      </w:pPr>
      <w:r>
        <w:rPr>
          <w:spacing w:val="8"/>
        </w:rPr>
        <w:t>The winner “</w:t>
      </w:r>
      <w:proofErr w:type="spellStart"/>
      <w:r>
        <w:rPr>
          <w:spacing w:val="8"/>
        </w:rPr>
        <w:t>Bellkor’s</w:t>
      </w:r>
      <w:proofErr w:type="spellEnd"/>
      <w:r>
        <w:rPr>
          <w:spacing w:val="8"/>
        </w:rPr>
        <w:t xml:space="preserve"> Pragmatic Chaos” completed the challenge almost after 3 years, having improved the algorithm by almost 10.6%. This is how the recommendation grew in popularity.</w:t>
      </w:r>
    </w:p>
    <w:p w14:paraId="131830A6" w14:textId="77777777" w:rsidR="003B2C75" w:rsidRPr="00343794" w:rsidRDefault="003B2C75" w:rsidP="003B2C75">
      <w:pPr>
        <w:pStyle w:val="NoSpacing"/>
        <w:spacing w:line="360" w:lineRule="auto"/>
        <w:jc w:val="both"/>
        <w:rPr>
          <w:color w:val="000000" w:themeColor="text1"/>
          <w:spacing w:val="8"/>
        </w:rPr>
      </w:pPr>
      <w:r w:rsidRPr="00343794">
        <w:rPr>
          <w:color w:val="000000" w:themeColor="text1"/>
          <w:spacing w:val="8"/>
        </w:rPr>
        <w:t>Tapestry was the first recommender system which was designed to recommend documents for newsgroups. The term “collaborative filtering” was also introduced by the authors as they used social collaboration to help users with large volume of documents.</w:t>
      </w:r>
    </w:p>
    <w:p w14:paraId="220F10E5" w14:textId="77777777" w:rsidR="003B2C75" w:rsidRDefault="003B2C75" w:rsidP="003B2C75">
      <w:pPr>
        <w:pStyle w:val="NoSpacing"/>
        <w:spacing w:line="360" w:lineRule="auto"/>
        <w:jc w:val="both"/>
        <w:rPr>
          <w:color w:val="000000" w:themeColor="text1"/>
          <w:shd w:val="clear" w:color="auto" w:fill="FFFFFF"/>
        </w:rPr>
      </w:pPr>
    </w:p>
    <w:p w14:paraId="3707EAB2" w14:textId="77777777" w:rsidR="003B2C75" w:rsidRPr="003B2C75" w:rsidRDefault="003B2C75" w:rsidP="003B2C75">
      <w:pPr>
        <w:pStyle w:val="Heading1"/>
        <w:numPr>
          <w:ilvl w:val="0"/>
          <w:numId w:val="0"/>
        </w:numPr>
        <w:shd w:val="clear" w:color="auto" w:fill="FFFFFF"/>
        <w:spacing w:before="0" w:after="0" w:line="360" w:lineRule="auto"/>
        <w:rPr>
          <w:rFonts w:ascii="Times New Roman" w:hAnsi="Times New Roman" w:cs="Times New Roman"/>
          <w:b w:val="0"/>
          <w:bCs w:val="0"/>
          <w:color w:val="111111"/>
          <w:sz w:val="24"/>
          <w:szCs w:val="24"/>
        </w:rPr>
      </w:pPr>
      <w:r w:rsidRPr="003B2C75">
        <w:rPr>
          <w:rFonts w:ascii="Times New Roman" w:hAnsi="Times New Roman" w:cs="Times New Roman"/>
          <w:b w:val="0"/>
          <w:color w:val="000000" w:themeColor="text1"/>
          <w:sz w:val="24"/>
          <w:szCs w:val="24"/>
          <w:shd w:val="clear" w:color="auto" w:fill="FFFFFF"/>
        </w:rPr>
        <w:t>The lines below were taken from an excerpt from a research paper on ‘</w:t>
      </w:r>
      <w:r>
        <w:rPr>
          <w:rFonts w:ascii="Times New Roman" w:hAnsi="Times New Roman" w:cs="Times New Roman"/>
          <w:b w:val="0"/>
          <w:bCs w:val="0"/>
          <w:color w:val="111111"/>
          <w:sz w:val="24"/>
          <w:szCs w:val="24"/>
        </w:rPr>
        <w:t xml:space="preserve">A Literature Review and </w:t>
      </w:r>
      <w:r w:rsidRPr="003B2C75">
        <w:rPr>
          <w:rFonts w:ascii="Times New Roman" w:hAnsi="Times New Roman" w:cs="Times New Roman"/>
          <w:b w:val="0"/>
          <w:bCs w:val="0"/>
          <w:color w:val="111111"/>
          <w:sz w:val="24"/>
          <w:szCs w:val="24"/>
        </w:rPr>
        <w:t>Classification of Recommender Systems on Academic Journals</w:t>
      </w:r>
      <w:r>
        <w:rPr>
          <w:rFonts w:ascii="Times New Roman" w:hAnsi="Times New Roman" w:cs="Times New Roman"/>
          <w:b w:val="0"/>
          <w:bCs w:val="0"/>
          <w:color w:val="111111"/>
          <w:sz w:val="24"/>
          <w:szCs w:val="24"/>
        </w:rPr>
        <w:t xml:space="preserve">’ by </w:t>
      </w:r>
      <w:proofErr w:type="spellStart"/>
      <w:r>
        <w:rPr>
          <w:rFonts w:ascii="Times New Roman" w:hAnsi="Times New Roman" w:cs="Times New Roman"/>
          <w:b w:val="0"/>
          <w:bCs w:val="0"/>
          <w:color w:val="111111"/>
          <w:sz w:val="24"/>
          <w:szCs w:val="24"/>
        </w:rPr>
        <w:t>Deuk</w:t>
      </w:r>
      <w:proofErr w:type="spellEnd"/>
      <w:r>
        <w:rPr>
          <w:rFonts w:ascii="Times New Roman" w:hAnsi="Times New Roman" w:cs="Times New Roman"/>
          <w:b w:val="0"/>
          <w:bCs w:val="0"/>
          <w:color w:val="111111"/>
          <w:sz w:val="24"/>
          <w:szCs w:val="24"/>
        </w:rPr>
        <w:t xml:space="preserve"> </w:t>
      </w:r>
      <w:proofErr w:type="spellStart"/>
      <w:r>
        <w:rPr>
          <w:rFonts w:ascii="Times New Roman" w:hAnsi="Times New Roman" w:cs="Times New Roman"/>
          <w:b w:val="0"/>
          <w:bCs w:val="0"/>
          <w:color w:val="111111"/>
          <w:sz w:val="24"/>
          <w:szCs w:val="24"/>
        </w:rPr>
        <w:t>Hee</w:t>
      </w:r>
      <w:proofErr w:type="spellEnd"/>
      <w:r>
        <w:rPr>
          <w:rFonts w:ascii="Times New Roman" w:hAnsi="Times New Roman" w:cs="Times New Roman"/>
          <w:b w:val="0"/>
          <w:bCs w:val="0"/>
          <w:color w:val="111111"/>
          <w:sz w:val="24"/>
          <w:szCs w:val="24"/>
        </w:rPr>
        <w:t xml:space="preserve"> Park, </w:t>
      </w:r>
      <w:proofErr w:type="spellStart"/>
      <w:r>
        <w:rPr>
          <w:rFonts w:ascii="Times New Roman" w:hAnsi="Times New Roman" w:cs="Times New Roman"/>
          <w:b w:val="0"/>
          <w:bCs w:val="0"/>
          <w:color w:val="111111"/>
          <w:sz w:val="24"/>
          <w:szCs w:val="24"/>
        </w:rPr>
        <w:t>Hyea-Kyeong</w:t>
      </w:r>
      <w:proofErr w:type="spellEnd"/>
      <w:r>
        <w:rPr>
          <w:rFonts w:ascii="Times New Roman" w:hAnsi="Times New Roman" w:cs="Times New Roman"/>
          <w:b w:val="0"/>
          <w:bCs w:val="0"/>
          <w:color w:val="111111"/>
          <w:sz w:val="24"/>
          <w:szCs w:val="24"/>
        </w:rPr>
        <w:t xml:space="preserve"> Kim, II-Young Choi and Jae </w:t>
      </w:r>
      <w:proofErr w:type="spellStart"/>
      <w:r>
        <w:rPr>
          <w:rFonts w:ascii="Times New Roman" w:hAnsi="Times New Roman" w:cs="Times New Roman"/>
          <w:b w:val="0"/>
          <w:bCs w:val="0"/>
          <w:color w:val="111111"/>
          <w:sz w:val="24"/>
          <w:szCs w:val="24"/>
        </w:rPr>
        <w:t>Kyeong</w:t>
      </w:r>
      <w:proofErr w:type="spellEnd"/>
      <w:r>
        <w:rPr>
          <w:rFonts w:ascii="Times New Roman" w:hAnsi="Times New Roman" w:cs="Times New Roman"/>
          <w:b w:val="0"/>
          <w:bCs w:val="0"/>
          <w:color w:val="111111"/>
          <w:sz w:val="24"/>
          <w:szCs w:val="24"/>
        </w:rPr>
        <w:t xml:space="preserve"> Kim.</w:t>
      </w:r>
    </w:p>
    <w:p w14:paraId="45C38FC5" w14:textId="77777777" w:rsidR="003B2C75" w:rsidRDefault="003B2C75" w:rsidP="003B2C75">
      <w:pPr>
        <w:pStyle w:val="NoSpacing"/>
        <w:spacing w:line="360" w:lineRule="auto"/>
        <w:jc w:val="both"/>
        <w:rPr>
          <w:color w:val="000000" w:themeColor="text1"/>
          <w:shd w:val="clear" w:color="auto" w:fill="FFFFFF"/>
        </w:rPr>
      </w:pPr>
    </w:p>
    <w:p w14:paraId="7A6F61FD" w14:textId="77777777" w:rsidR="003B2C75" w:rsidRPr="003B2C75" w:rsidRDefault="001E7183" w:rsidP="003B2C75">
      <w:pPr>
        <w:pStyle w:val="NoSpacing"/>
        <w:spacing w:line="360" w:lineRule="auto"/>
        <w:jc w:val="both"/>
        <w:rPr>
          <w:color w:val="000000" w:themeColor="text1"/>
          <w:shd w:val="clear" w:color="auto" w:fill="FFFFFF"/>
        </w:rPr>
      </w:pPr>
      <w:r>
        <w:rPr>
          <w:color w:val="000000" w:themeColor="text1"/>
          <w:shd w:val="clear" w:color="auto" w:fill="FFFFFF"/>
        </w:rPr>
        <w:lastRenderedPageBreak/>
        <w:t>In</w:t>
      </w:r>
      <w:r w:rsidR="003B2C75" w:rsidRPr="003B2C75">
        <w:rPr>
          <w:color w:val="000000" w:themeColor="text1"/>
          <w:shd w:val="clear" w:color="auto" w:fill="FFFFFF"/>
        </w:rPr>
        <w:t xml:space="preserve"> between 2001 to 2010, there </w:t>
      </w:r>
      <w:r w:rsidR="00104FD3">
        <w:rPr>
          <w:color w:val="000000" w:themeColor="text1"/>
          <w:shd w:val="clear" w:color="auto" w:fill="FFFFFF"/>
        </w:rPr>
        <w:t>were</w:t>
      </w:r>
      <w:r w:rsidR="003B2C75" w:rsidRPr="003B2C75">
        <w:rPr>
          <w:color w:val="000000" w:themeColor="text1"/>
          <w:shd w:val="clear" w:color="auto" w:fill="FFFFFF"/>
        </w:rPr>
        <w:t xml:space="preserve"> </w:t>
      </w:r>
      <w:r w:rsidR="00826614">
        <w:rPr>
          <w:color w:val="000000" w:themeColor="text1"/>
          <w:shd w:val="clear" w:color="auto" w:fill="FFFFFF"/>
        </w:rPr>
        <w:t>about</w:t>
      </w:r>
      <w:r w:rsidR="003B2C75" w:rsidRPr="003B2C75">
        <w:rPr>
          <w:color w:val="000000" w:themeColor="text1"/>
          <w:shd w:val="clear" w:color="auto" w:fill="FFFFFF"/>
        </w:rPr>
        <w:t xml:space="preserve"> 37 journals</w:t>
      </w:r>
      <w:r>
        <w:rPr>
          <w:color w:val="000000" w:themeColor="text1"/>
          <w:shd w:val="clear" w:color="auto" w:fill="FFFFFF"/>
        </w:rPr>
        <w:t xml:space="preserve"> published</w:t>
      </w:r>
      <w:r w:rsidR="003B2C75" w:rsidRPr="003B2C75">
        <w:rPr>
          <w:color w:val="000000" w:themeColor="text1"/>
          <w:shd w:val="clear" w:color="auto" w:fill="FFFFFF"/>
        </w:rPr>
        <w:t xml:space="preserve"> on recommender system which were searched based on "Recommender system", "Recommendation system", "Personalization system", "Collaborative filtering" and "Contents filtering". The</w:t>
      </w:r>
      <w:r w:rsidR="00B7222E">
        <w:rPr>
          <w:color w:val="000000" w:themeColor="text1"/>
          <w:shd w:val="clear" w:color="auto" w:fill="FFFFFF"/>
        </w:rPr>
        <w:t>se</w:t>
      </w:r>
      <w:r w:rsidR="003B2C75" w:rsidRPr="003B2C75">
        <w:rPr>
          <w:color w:val="000000" w:themeColor="text1"/>
          <w:shd w:val="clear" w:color="auto" w:fill="FFFFFF"/>
        </w:rPr>
        <w:t xml:space="preserve"> 37 journals </w:t>
      </w:r>
      <w:r w:rsidR="00081055">
        <w:rPr>
          <w:color w:val="000000" w:themeColor="text1"/>
          <w:shd w:val="clear" w:color="auto" w:fill="FFFFFF"/>
        </w:rPr>
        <w:t>were</w:t>
      </w:r>
      <w:r w:rsidR="003B2C75" w:rsidRPr="003B2C75">
        <w:rPr>
          <w:color w:val="000000" w:themeColor="text1"/>
          <w:shd w:val="clear" w:color="auto" w:fill="FFFFFF"/>
        </w:rPr>
        <w:t xml:space="preserve"> selected from top 125 journals of the MIS Journal Rankings. </w:t>
      </w:r>
    </w:p>
    <w:p w14:paraId="1E0F168E" w14:textId="77777777" w:rsidR="003B2C75" w:rsidRDefault="003B2C75" w:rsidP="003B2C75">
      <w:pPr>
        <w:pStyle w:val="NoSpacing"/>
        <w:spacing w:line="360" w:lineRule="auto"/>
        <w:jc w:val="both"/>
        <w:rPr>
          <w:color w:val="000000" w:themeColor="text1"/>
          <w:shd w:val="clear" w:color="auto" w:fill="FFFFFF"/>
        </w:rPr>
      </w:pPr>
      <w:r w:rsidRPr="003B2C75">
        <w:rPr>
          <w:color w:val="000000" w:themeColor="text1"/>
          <w:shd w:val="clear" w:color="auto" w:fill="FFFFFF"/>
        </w:rPr>
        <w:t xml:space="preserve">187 articles </w:t>
      </w:r>
      <w:r w:rsidR="00B7222E">
        <w:rPr>
          <w:color w:val="000000" w:themeColor="text1"/>
          <w:shd w:val="clear" w:color="auto" w:fill="FFFFFF"/>
        </w:rPr>
        <w:t>were</w:t>
      </w:r>
      <w:r w:rsidRPr="003B2C75">
        <w:rPr>
          <w:color w:val="000000" w:themeColor="text1"/>
          <w:shd w:val="clear" w:color="auto" w:fill="FFFFFF"/>
        </w:rPr>
        <w:t xml:space="preserve"> reviewed and classified into eight recommendation fields (book, document, image, movie, music, shopping, TV program, and others) and eight data mining techniques (association rule, clustering, decision tree, k-nearest neighbor, link analysis, neural network, regression, and other heuristic methods). The results </w:t>
      </w:r>
      <w:r w:rsidR="00B7222E">
        <w:rPr>
          <w:color w:val="000000" w:themeColor="text1"/>
          <w:shd w:val="clear" w:color="auto" w:fill="FFFFFF"/>
        </w:rPr>
        <w:t>found had quite a significant impact.</w:t>
      </w:r>
      <w:r w:rsidRPr="003B2C75">
        <w:rPr>
          <w:color w:val="000000" w:themeColor="text1"/>
          <w:shd w:val="clear" w:color="auto" w:fill="FFFFFF"/>
        </w:rPr>
        <w:t xml:space="preserve"> First</w:t>
      </w:r>
      <w:r w:rsidR="004068F9">
        <w:rPr>
          <w:color w:val="000000" w:themeColor="text1"/>
          <w:shd w:val="clear" w:color="auto" w:fill="FFFFFF"/>
        </w:rPr>
        <w:t xml:space="preserve">, based on previous publication, it could be inferred that </w:t>
      </w:r>
      <w:r w:rsidRPr="003B2C75">
        <w:rPr>
          <w:color w:val="000000" w:themeColor="text1"/>
          <w:shd w:val="clear" w:color="auto" w:fill="FFFFFF"/>
        </w:rPr>
        <w:t>the interest in the recommender system related research w</w:t>
      </w:r>
      <w:r w:rsidR="00B7222E">
        <w:rPr>
          <w:color w:val="000000" w:themeColor="text1"/>
          <w:shd w:val="clear" w:color="auto" w:fill="FFFFFF"/>
        </w:rPr>
        <w:t>ould</w:t>
      </w:r>
      <w:r w:rsidRPr="003B2C75">
        <w:rPr>
          <w:color w:val="000000" w:themeColor="text1"/>
          <w:shd w:val="clear" w:color="auto" w:fill="FFFFFF"/>
        </w:rPr>
        <w:t xml:space="preserve"> </w:t>
      </w:r>
      <w:r w:rsidR="006325CA">
        <w:rPr>
          <w:color w:val="000000" w:themeColor="text1"/>
          <w:shd w:val="clear" w:color="auto" w:fill="FFFFFF"/>
        </w:rPr>
        <w:t>develop</w:t>
      </w:r>
      <w:r w:rsidRPr="003B2C75">
        <w:rPr>
          <w:color w:val="000000" w:themeColor="text1"/>
          <w:shd w:val="clear" w:color="auto" w:fill="FFFFFF"/>
        </w:rPr>
        <w:t xml:space="preserve"> significantly in the future. Second, 49 articles </w:t>
      </w:r>
      <w:r w:rsidR="00B7222E">
        <w:rPr>
          <w:color w:val="000000" w:themeColor="text1"/>
          <w:shd w:val="clear" w:color="auto" w:fill="FFFFFF"/>
        </w:rPr>
        <w:t>were</w:t>
      </w:r>
      <w:r w:rsidRPr="003B2C75">
        <w:rPr>
          <w:color w:val="000000" w:themeColor="text1"/>
          <w:shd w:val="clear" w:color="auto" w:fill="FFFFFF"/>
        </w:rPr>
        <w:t xml:space="preserve"> related to movie recommendation whereas image and TV program recommendation </w:t>
      </w:r>
      <w:r w:rsidR="009734D5">
        <w:rPr>
          <w:color w:val="000000" w:themeColor="text1"/>
          <w:shd w:val="clear" w:color="auto" w:fill="FFFFFF"/>
        </w:rPr>
        <w:t>were</w:t>
      </w:r>
      <w:r w:rsidRPr="003B2C75">
        <w:rPr>
          <w:color w:val="000000" w:themeColor="text1"/>
          <w:shd w:val="clear" w:color="auto" w:fill="FFFFFF"/>
        </w:rPr>
        <w:t xml:space="preserve"> identified in </w:t>
      </w:r>
      <w:r w:rsidR="00081055">
        <w:rPr>
          <w:color w:val="000000" w:themeColor="text1"/>
          <w:shd w:val="clear" w:color="auto" w:fill="FFFFFF"/>
        </w:rPr>
        <w:t xml:space="preserve">only 6 articles. </w:t>
      </w:r>
      <w:r w:rsidR="006B3793">
        <w:rPr>
          <w:color w:val="000000" w:themeColor="text1"/>
          <w:shd w:val="clear" w:color="auto" w:fill="FFFFFF"/>
        </w:rPr>
        <w:t xml:space="preserve">As these results meant that the </w:t>
      </w:r>
      <w:proofErr w:type="spellStart"/>
      <w:r w:rsidR="006B3793">
        <w:rPr>
          <w:color w:val="000000" w:themeColor="text1"/>
          <w:shd w:val="clear" w:color="auto" w:fill="FFFFFF"/>
        </w:rPr>
        <w:t>MovieLens</w:t>
      </w:r>
      <w:proofErr w:type="spellEnd"/>
      <w:r w:rsidR="006B3793">
        <w:rPr>
          <w:color w:val="000000" w:themeColor="text1"/>
          <w:shd w:val="clear" w:color="auto" w:fill="FFFFFF"/>
        </w:rPr>
        <w:t xml:space="preserve"> data set was in use mostly, so it became important to prepare data sets of other fields.</w:t>
      </w:r>
      <w:r w:rsidRPr="003B2C75">
        <w:rPr>
          <w:color w:val="000000" w:themeColor="text1"/>
          <w:shd w:val="clear" w:color="auto" w:fill="FFFFFF"/>
        </w:rPr>
        <w:t xml:space="preserve"> Third, </w:t>
      </w:r>
      <w:r w:rsidR="00334CFA">
        <w:rPr>
          <w:color w:val="000000" w:themeColor="text1"/>
          <w:shd w:val="clear" w:color="auto" w:fill="FFFFFF"/>
        </w:rPr>
        <w:t>it has been observed that social network analysis has been implemented in various applications.</w:t>
      </w:r>
    </w:p>
    <w:p w14:paraId="43E111F0" w14:textId="77777777" w:rsidR="003B2C75" w:rsidRDefault="003B2C75" w:rsidP="00642AA0">
      <w:pPr>
        <w:jc w:val="center"/>
        <w:rPr>
          <w:b/>
          <w:spacing w:val="8"/>
          <w:sz w:val="32"/>
          <w:szCs w:val="32"/>
        </w:rPr>
      </w:pPr>
    </w:p>
    <w:p w14:paraId="2C7A018D" w14:textId="77777777" w:rsidR="003B2C75" w:rsidRDefault="003B2C75" w:rsidP="00642AA0">
      <w:pPr>
        <w:jc w:val="center"/>
        <w:rPr>
          <w:b/>
          <w:spacing w:val="8"/>
          <w:sz w:val="32"/>
          <w:szCs w:val="32"/>
        </w:rPr>
      </w:pPr>
    </w:p>
    <w:p w14:paraId="5F9A3E23" w14:textId="77777777" w:rsidR="003B2C75" w:rsidRDefault="003B2C75" w:rsidP="00642AA0">
      <w:pPr>
        <w:jc w:val="center"/>
        <w:rPr>
          <w:b/>
          <w:spacing w:val="8"/>
          <w:sz w:val="32"/>
          <w:szCs w:val="32"/>
        </w:rPr>
      </w:pPr>
    </w:p>
    <w:p w14:paraId="3B4E9C3B" w14:textId="77777777" w:rsidR="003B2C75" w:rsidRDefault="003B2C75" w:rsidP="00642AA0">
      <w:pPr>
        <w:jc w:val="center"/>
        <w:rPr>
          <w:b/>
          <w:spacing w:val="8"/>
          <w:sz w:val="32"/>
          <w:szCs w:val="32"/>
        </w:rPr>
      </w:pPr>
    </w:p>
    <w:p w14:paraId="51CC6344" w14:textId="77777777" w:rsidR="003B2C75" w:rsidRDefault="003B2C75" w:rsidP="00642AA0">
      <w:pPr>
        <w:jc w:val="center"/>
        <w:rPr>
          <w:b/>
          <w:spacing w:val="8"/>
          <w:sz w:val="32"/>
          <w:szCs w:val="32"/>
        </w:rPr>
      </w:pPr>
    </w:p>
    <w:p w14:paraId="29090DC2" w14:textId="77777777" w:rsidR="003B2C75" w:rsidRDefault="003B2C75" w:rsidP="00642AA0">
      <w:pPr>
        <w:jc w:val="center"/>
        <w:rPr>
          <w:b/>
          <w:spacing w:val="8"/>
          <w:sz w:val="32"/>
          <w:szCs w:val="32"/>
        </w:rPr>
      </w:pPr>
    </w:p>
    <w:p w14:paraId="5B618E16" w14:textId="77777777" w:rsidR="003B2C75" w:rsidRDefault="003B2C75" w:rsidP="00642AA0">
      <w:pPr>
        <w:jc w:val="center"/>
        <w:rPr>
          <w:b/>
          <w:spacing w:val="8"/>
          <w:sz w:val="32"/>
          <w:szCs w:val="32"/>
        </w:rPr>
      </w:pPr>
    </w:p>
    <w:p w14:paraId="4894CE30" w14:textId="77777777" w:rsidR="003B2C75" w:rsidRDefault="003B2C75" w:rsidP="00642AA0">
      <w:pPr>
        <w:jc w:val="center"/>
        <w:rPr>
          <w:b/>
          <w:spacing w:val="8"/>
          <w:sz w:val="32"/>
          <w:szCs w:val="32"/>
        </w:rPr>
      </w:pPr>
    </w:p>
    <w:p w14:paraId="0FB6EC5F" w14:textId="77777777" w:rsidR="003B2C75" w:rsidRDefault="003B2C75" w:rsidP="00642AA0">
      <w:pPr>
        <w:jc w:val="center"/>
        <w:rPr>
          <w:b/>
          <w:spacing w:val="8"/>
          <w:sz w:val="32"/>
          <w:szCs w:val="32"/>
        </w:rPr>
      </w:pPr>
    </w:p>
    <w:p w14:paraId="77969F52" w14:textId="77777777" w:rsidR="003B2C75" w:rsidRDefault="003B2C75" w:rsidP="00642AA0">
      <w:pPr>
        <w:jc w:val="center"/>
        <w:rPr>
          <w:b/>
          <w:spacing w:val="8"/>
          <w:sz w:val="32"/>
          <w:szCs w:val="32"/>
        </w:rPr>
      </w:pPr>
    </w:p>
    <w:p w14:paraId="686B1070" w14:textId="77777777" w:rsidR="003B2C75" w:rsidRDefault="003B2C75" w:rsidP="00642AA0">
      <w:pPr>
        <w:jc w:val="center"/>
        <w:rPr>
          <w:b/>
          <w:spacing w:val="8"/>
          <w:sz w:val="32"/>
          <w:szCs w:val="32"/>
        </w:rPr>
      </w:pPr>
    </w:p>
    <w:p w14:paraId="6E627812" w14:textId="77777777" w:rsidR="003B2C75" w:rsidRDefault="003B2C75" w:rsidP="00642AA0">
      <w:pPr>
        <w:jc w:val="center"/>
        <w:rPr>
          <w:b/>
          <w:spacing w:val="8"/>
          <w:sz w:val="32"/>
          <w:szCs w:val="32"/>
        </w:rPr>
      </w:pPr>
    </w:p>
    <w:p w14:paraId="52A52D25" w14:textId="77777777" w:rsidR="003B2C75" w:rsidRDefault="003B2C75" w:rsidP="00642AA0">
      <w:pPr>
        <w:jc w:val="center"/>
        <w:rPr>
          <w:b/>
          <w:spacing w:val="8"/>
          <w:sz w:val="32"/>
          <w:szCs w:val="32"/>
        </w:rPr>
      </w:pPr>
    </w:p>
    <w:p w14:paraId="25C1BFC8" w14:textId="77777777" w:rsidR="003B2C75" w:rsidRDefault="003B2C75" w:rsidP="00642AA0">
      <w:pPr>
        <w:jc w:val="center"/>
        <w:rPr>
          <w:b/>
          <w:spacing w:val="8"/>
          <w:sz w:val="32"/>
          <w:szCs w:val="32"/>
        </w:rPr>
      </w:pPr>
    </w:p>
    <w:p w14:paraId="14E71F3F" w14:textId="77777777" w:rsidR="003B2C75" w:rsidRDefault="003B2C75" w:rsidP="00642AA0">
      <w:pPr>
        <w:jc w:val="center"/>
        <w:rPr>
          <w:b/>
          <w:spacing w:val="8"/>
          <w:sz w:val="32"/>
          <w:szCs w:val="32"/>
        </w:rPr>
      </w:pPr>
    </w:p>
    <w:p w14:paraId="01A66139" w14:textId="77777777" w:rsidR="003B2C75" w:rsidRDefault="003B2C75" w:rsidP="00642AA0">
      <w:pPr>
        <w:jc w:val="center"/>
        <w:rPr>
          <w:b/>
          <w:spacing w:val="8"/>
          <w:sz w:val="32"/>
          <w:szCs w:val="32"/>
        </w:rPr>
      </w:pPr>
    </w:p>
    <w:p w14:paraId="66EC770F" w14:textId="77777777" w:rsidR="003B2C75" w:rsidRDefault="003B2C75" w:rsidP="00642AA0">
      <w:pPr>
        <w:jc w:val="center"/>
        <w:rPr>
          <w:b/>
          <w:spacing w:val="8"/>
          <w:sz w:val="32"/>
          <w:szCs w:val="32"/>
        </w:rPr>
      </w:pPr>
    </w:p>
    <w:p w14:paraId="18A072DD" w14:textId="77777777" w:rsidR="003B2C75" w:rsidRDefault="003B2C75" w:rsidP="00642AA0">
      <w:pPr>
        <w:jc w:val="center"/>
        <w:rPr>
          <w:b/>
          <w:spacing w:val="8"/>
          <w:sz w:val="32"/>
          <w:szCs w:val="32"/>
        </w:rPr>
      </w:pPr>
    </w:p>
    <w:p w14:paraId="5E634341" w14:textId="77777777" w:rsidR="003B2C75" w:rsidRDefault="003B2C75" w:rsidP="00642AA0">
      <w:pPr>
        <w:jc w:val="center"/>
        <w:rPr>
          <w:b/>
          <w:spacing w:val="8"/>
          <w:sz w:val="32"/>
          <w:szCs w:val="32"/>
        </w:rPr>
      </w:pPr>
    </w:p>
    <w:p w14:paraId="2117EC95" w14:textId="77777777" w:rsidR="003B2C75" w:rsidRDefault="003B2C75" w:rsidP="00642AA0">
      <w:pPr>
        <w:jc w:val="center"/>
        <w:rPr>
          <w:b/>
          <w:spacing w:val="8"/>
          <w:sz w:val="32"/>
          <w:szCs w:val="32"/>
        </w:rPr>
      </w:pPr>
    </w:p>
    <w:p w14:paraId="2DDBCD0C" w14:textId="77777777" w:rsidR="00104FD3" w:rsidRDefault="00104FD3" w:rsidP="00642AA0">
      <w:pPr>
        <w:jc w:val="center"/>
        <w:rPr>
          <w:b/>
          <w:spacing w:val="8"/>
          <w:sz w:val="32"/>
          <w:szCs w:val="32"/>
        </w:rPr>
      </w:pPr>
    </w:p>
    <w:p w14:paraId="645612AF" w14:textId="77777777" w:rsidR="00EE3C6B" w:rsidRDefault="00EE3C6B" w:rsidP="00642AA0">
      <w:pPr>
        <w:jc w:val="center"/>
        <w:rPr>
          <w:b/>
          <w:spacing w:val="8"/>
          <w:sz w:val="32"/>
          <w:szCs w:val="32"/>
        </w:rPr>
      </w:pPr>
      <w:r>
        <w:rPr>
          <w:b/>
          <w:spacing w:val="8"/>
          <w:sz w:val="32"/>
          <w:szCs w:val="32"/>
        </w:rPr>
        <w:lastRenderedPageBreak/>
        <w:t>CHAPTER 3 – IMPLEMENTATION</w:t>
      </w:r>
      <w:r w:rsidR="007956A4">
        <w:rPr>
          <w:b/>
          <w:spacing w:val="8"/>
          <w:sz w:val="32"/>
          <w:szCs w:val="32"/>
        </w:rPr>
        <w:t xml:space="preserve"> AND RESULTS</w:t>
      </w:r>
    </w:p>
    <w:p w14:paraId="5517AECC" w14:textId="77777777" w:rsidR="00B318DF" w:rsidRDefault="00B318DF" w:rsidP="00B318DF">
      <w:pPr>
        <w:spacing w:line="360" w:lineRule="auto"/>
        <w:jc w:val="both"/>
        <w:rPr>
          <w:b/>
          <w:u w:val="single"/>
        </w:rPr>
      </w:pPr>
    </w:p>
    <w:p w14:paraId="08999F2E" w14:textId="77777777" w:rsidR="00B318DF" w:rsidRPr="00B318DF" w:rsidRDefault="00462BEC" w:rsidP="00462BEC">
      <w:pPr>
        <w:spacing w:line="360" w:lineRule="auto"/>
        <w:jc w:val="both"/>
        <w:rPr>
          <w:b/>
          <w:sz w:val="28"/>
          <w:szCs w:val="28"/>
        </w:rPr>
      </w:pPr>
      <w:r>
        <w:rPr>
          <w:b/>
          <w:sz w:val="28"/>
          <w:szCs w:val="28"/>
        </w:rPr>
        <w:t xml:space="preserve">SECTION 3.1 – </w:t>
      </w:r>
      <w:r w:rsidR="00B318DF">
        <w:rPr>
          <w:b/>
          <w:sz w:val="28"/>
          <w:szCs w:val="28"/>
        </w:rPr>
        <w:t>DATASET</w:t>
      </w:r>
    </w:p>
    <w:p w14:paraId="087C5DBD" w14:textId="77777777" w:rsidR="00B318DF" w:rsidRDefault="00B318DF" w:rsidP="00B80755">
      <w:pPr>
        <w:pStyle w:val="NoSpacing"/>
        <w:spacing w:line="360" w:lineRule="auto"/>
        <w:jc w:val="both"/>
      </w:pPr>
      <w:r>
        <w:t xml:space="preserve">The dataset rating.csv includes the rating information of movies. It includes five columns which </w:t>
      </w:r>
      <w:proofErr w:type="gramStart"/>
      <w:r>
        <w:t>are :</w:t>
      </w:r>
      <w:proofErr w:type="gramEnd"/>
      <w:r>
        <w:t xml:space="preserve"> </w:t>
      </w:r>
    </w:p>
    <w:p w14:paraId="2624CDB7" w14:textId="77777777" w:rsidR="00B318DF" w:rsidRDefault="00B318DF" w:rsidP="00403285">
      <w:pPr>
        <w:pStyle w:val="NoSpacing"/>
        <w:numPr>
          <w:ilvl w:val="0"/>
          <w:numId w:val="13"/>
        </w:numPr>
        <w:spacing w:line="360" w:lineRule="auto"/>
        <w:jc w:val="both"/>
      </w:pPr>
      <w:proofErr w:type="spellStart"/>
      <w:r>
        <w:t>userid</w:t>
      </w:r>
      <w:proofErr w:type="spellEnd"/>
    </w:p>
    <w:p w14:paraId="6CF4A5D7" w14:textId="77777777" w:rsidR="00B318DF" w:rsidRDefault="00B318DF" w:rsidP="00403285">
      <w:pPr>
        <w:pStyle w:val="NoSpacing"/>
        <w:numPr>
          <w:ilvl w:val="0"/>
          <w:numId w:val="13"/>
        </w:numPr>
        <w:spacing w:line="360" w:lineRule="auto"/>
        <w:jc w:val="both"/>
      </w:pPr>
      <w:r>
        <w:t>productid</w:t>
      </w:r>
    </w:p>
    <w:p w14:paraId="008B2A70" w14:textId="77777777" w:rsidR="00B318DF" w:rsidRDefault="00B318DF" w:rsidP="00403285">
      <w:pPr>
        <w:pStyle w:val="NoSpacing"/>
        <w:numPr>
          <w:ilvl w:val="0"/>
          <w:numId w:val="13"/>
        </w:numPr>
        <w:spacing w:line="360" w:lineRule="auto"/>
        <w:jc w:val="both"/>
      </w:pPr>
      <w:proofErr w:type="spellStart"/>
      <w:r>
        <w:t>categoryid</w:t>
      </w:r>
      <w:proofErr w:type="spellEnd"/>
    </w:p>
    <w:p w14:paraId="75E7AB94" w14:textId="77777777" w:rsidR="00B318DF" w:rsidRDefault="00B318DF" w:rsidP="00403285">
      <w:pPr>
        <w:pStyle w:val="NoSpacing"/>
        <w:numPr>
          <w:ilvl w:val="0"/>
          <w:numId w:val="13"/>
        </w:numPr>
        <w:spacing w:line="360" w:lineRule="auto"/>
        <w:jc w:val="both"/>
      </w:pPr>
      <w:r>
        <w:t>rating</w:t>
      </w:r>
    </w:p>
    <w:p w14:paraId="53AE4301" w14:textId="77777777" w:rsidR="00B318DF" w:rsidRDefault="00B318DF" w:rsidP="00403285">
      <w:pPr>
        <w:pStyle w:val="NoSpacing"/>
        <w:numPr>
          <w:ilvl w:val="0"/>
          <w:numId w:val="13"/>
        </w:numPr>
        <w:spacing w:line="360" w:lineRule="auto"/>
        <w:jc w:val="both"/>
      </w:pPr>
      <w:r>
        <w:t>helpfulness</w:t>
      </w:r>
    </w:p>
    <w:p w14:paraId="5F4D5481" w14:textId="77777777" w:rsidR="00B318DF" w:rsidRPr="00E35D01" w:rsidRDefault="00B318DF" w:rsidP="00B80755">
      <w:pPr>
        <w:pStyle w:val="NoSpacing"/>
        <w:spacing w:line="360" w:lineRule="auto"/>
        <w:jc w:val="both"/>
      </w:pPr>
      <w:r>
        <w:t xml:space="preserve">The figures provide information about a user rating a specific product of a particular category and the helpfulness of the rating to recommend further items to the user. The model is trained with the given stats of </w:t>
      </w:r>
      <w:proofErr w:type="spellStart"/>
      <w:r>
        <w:t>userid</w:t>
      </w:r>
      <w:proofErr w:type="spellEnd"/>
      <w:r>
        <w:t>, productid and rating so as to build a proper recommender system.</w:t>
      </w:r>
    </w:p>
    <w:p w14:paraId="34AFBC38" w14:textId="77777777" w:rsidR="00B318DF" w:rsidRDefault="00B318DF" w:rsidP="00EE3C6B">
      <w:pPr>
        <w:rPr>
          <w:b/>
          <w:spacing w:val="8"/>
          <w:sz w:val="28"/>
          <w:szCs w:val="32"/>
        </w:rPr>
      </w:pPr>
    </w:p>
    <w:p w14:paraId="54D484A3" w14:textId="77777777" w:rsidR="00B318DF" w:rsidRDefault="00B318DF" w:rsidP="00E73864">
      <w:pPr>
        <w:spacing w:line="360" w:lineRule="auto"/>
        <w:rPr>
          <w:b/>
          <w:spacing w:val="8"/>
          <w:sz w:val="28"/>
          <w:szCs w:val="32"/>
        </w:rPr>
      </w:pPr>
      <w:r>
        <w:rPr>
          <w:b/>
          <w:spacing w:val="8"/>
          <w:sz w:val="28"/>
          <w:szCs w:val="32"/>
        </w:rPr>
        <w:t>SECTION 3.2 – PACKAGES</w:t>
      </w:r>
      <w:r w:rsidR="002D72A9">
        <w:rPr>
          <w:b/>
          <w:spacing w:val="8"/>
          <w:sz w:val="28"/>
          <w:szCs w:val="32"/>
        </w:rPr>
        <w:t xml:space="preserve"> AND LIBRARIES</w:t>
      </w:r>
    </w:p>
    <w:p w14:paraId="77F14850" w14:textId="77777777" w:rsidR="002D72A9" w:rsidRDefault="002D72A9" w:rsidP="00403285">
      <w:pPr>
        <w:pStyle w:val="ListParagraph"/>
        <w:numPr>
          <w:ilvl w:val="0"/>
          <w:numId w:val="18"/>
        </w:numPr>
        <w:suppressAutoHyphens w:val="0"/>
        <w:spacing w:after="200" w:line="360" w:lineRule="auto"/>
        <w:jc w:val="both"/>
      </w:pPr>
      <w:r>
        <w:t>“Surprise” is the main package which contains a set of built-in algorithms and datasets. It is a Python scikit for building and analyzing recommender system that deals with rating data explicitly.</w:t>
      </w:r>
    </w:p>
    <w:p w14:paraId="7E7022DD" w14:textId="77777777" w:rsidR="002D72A9" w:rsidRDefault="002D72A9" w:rsidP="00403285">
      <w:pPr>
        <w:pStyle w:val="ListParagraph"/>
        <w:numPr>
          <w:ilvl w:val="0"/>
          <w:numId w:val="18"/>
        </w:numPr>
        <w:suppressAutoHyphens w:val="0"/>
        <w:spacing w:after="200" w:line="360" w:lineRule="auto"/>
        <w:jc w:val="both"/>
      </w:pPr>
      <w:r>
        <w:t>“Pandas” library is used for reading the dataset, manipulating and analyzing it.</w:t>
      </w:r>
    </w:p>
    <w:p w14:paraId="2EF67797" w14:textId="77777777" w:rsidR="002D72A9" w:rsidRDefault="002D72A9" w:rsidP="00403285">
      <w:pPr>
        <w:pStyle w:val="ListParagraph"/>
        <w:numPr>
          <w:ilvl w:val="0"/>
          <w:numId w:val="18"/>
        </w:numPr>
        <w:suppressAutoHyphens w:val="0"/>
        <w:spacing w:after="200" w:line="360" w:lineRule="auto"/>
        <w:jc w:val="both"/>
      </w:pPr>
      <w:r>
        <w:t>“SVD” package is used for Matrix Factorization.</w:t>
      </w:r>
    </w:p>
    <w:p w14:paraId="4056A6B6" w14:textId="77777777" w:rsidR="002D72A9" w:rsidRPr="00F94770" w:rsidRDefault="008A6BF0" w:rsidP="00403285">
      <w:pPr>
        <w:pStyle w:val="ListParagraph"/>
        <w:numPr>
          <w:ilvl w:val="0"/>
          <w:numId w:val="19"/>
        </w:numPr>
        <w:suppressAutoHyphens w:val="0"/>
        <w:spacing w:after="200" w:line="360" w:lineRule="auto"/>
        <w:jc w:val="both"/>
      </w:pPr>
      <w:r>
        <w:t xml:space="preserve">Functions </w:t>
      </w:r>
      <w:proofErr w:type="spellStart"/>
      <w:proofErr w:type="gramStart"/>
      <w:r w:rsidR="002D72A9">
        <w:t>mse</w:t>
      </w:r>
      <w:proofErr w:type="spellEnd"/>
      <w:r w:rsidR="002D72A9">
        <w:t>(</w:t>
      </w:r>
      <w:proofErr w:type="gramEnd"/>
      <w:r w:rsidR="002D72A9">
        <w:t xml:space="preserve">) and </w:t>
      </w:r>
      <w:proofErr w:type="spellStart"/>
      <w:r w:rsidR="002D72A9">
        <w:t>mae</w:t>
      </w:r>
      <w:proofErr w:type="spellEnd"/>
      <w:r w:rsidR="002D72A9">
        <w:t>() are used to calculate accuracy of the model.</w:t>
      </w:r>
    </w:p>
    <w:p w14:paraId="57465933" w14:textId="77777777" w:rsidR="002D72A9" w:rsidRDefault="002D72A9" w:rsidP="00403285">
      <w:pPr>
        <w:pStyle w:val="ListParagraph"/>
        <w:numPr>
          <w:ilvl w:val="0"/>
          <w:numId w:val="14"/>
        </w:numPr>
        <w:suppressAutoHyphens w:val="0"/>
        <w:spacing w:after="200" w:line="360" w:lineRule="auto"/>
        <w:jc w:val="both"/>
      </w:pPr>
      <w:r w:rsidRPr="00323209">
        <w:t xml:space="preserve">Different libraries used in the code are – </w:t>
      </w:r>
    </w:p>
    <w:p w14:paraId="40D8E580" w14:textId="77777777" w:rsidR="002D72A9" w:rsidRPr="00323209" w:rsidRDefault="002D72A9" w:rsidP="00403285">
      <w:pPr>
        <w:pStyle w:val="ListParagraph"/>
        <w:numPr>
          <w:ilvl w:val="0"/>
          <w:numId w:val="15"/>
        </w:numPr>
        <w:suppressAutoHyphens w:val="0"/>
        <w:spacing w:after="200" w:line="360" w:lineRule="auto"/>
        <w:jc w:val="both"/>
      </w:pPr>
      <w:r>
        <w:t>Pandas</w:t>
      </w:r>
    </w:p>
    <w:p w14:paraId="5BE92F86" w14:textId="77777777" w:rsidR="002D72A9" w:rsidRDefault="002D72A9" w:rsidP="00403285">
      <w:pPr>
        <w:pStyle w:val="ListParagraph"/>
        <w:numPr>
          <w:ilvl w:val="0"/>
          <w:numId w:val="15"/>
        </w:numPr>
        <w:suppressAutoHyphens w:val="0"/>
        <w:spacing w:after="200" w:line="360" w:lineRule="auto"/>
        <w:jc w:val="both"/>
      </w:pPr>
      <w:proofErr w:type="spellStart"/>
      <w:r>
        <w:t>Tensorflow</w:t>
      </w:r>
      <w:proofErr w:type="spellEnd"/>
    </w:p>
    <w:p w14:paraId="1BD10139" w14:textId="77777777" w:rsidR="002D72A9" w:rsidRDefault="002D72A9" w:rsidP="00403285">
      <w:pPr>
        <w:pStyle w:val="ListParagraph"/>
        <w:numPr>
          <w:ilvl w:val="0"/>
          <w:numId w:val="15"/>
        </w:numPr>
        <w:suppressAutoHyphens w:val="0"/>
        <w:spacing w:after="200" w:line="360" w:lineRule="auto"/>
        <w:jc w:val="both"/>
      </w:pPr>
      <w:proofErr w:type="spellStart"/>
      <w:r>
        <w:t>Numpy</w:t>
      </w:r>
      <w:proofErr w:type="spellEnd"/>
    </w:p>
    <w:p w14:paraId="3C289D82" w14:textId="77777777" w:rsidR="002D72A9" w:rsidRDefault="002D72A9" w:rsidP="00403285">
      <w:pPr>
        <w:pStyle w:val="ListParagraph"/>
        <w:numPr>
          <w:ilvl w:val="0"/>
          <w:numId w:val="15"/>
        </w:numPr>
        <w:suppressAutoHyphens w:val="0"/>
        <w:spacing w:after="200" w:line="360" w:lineRule="auto"/>
        <w:jc w:val="both"/>
      </w:pPr>
      <w:proofErr w:type="spellStart"/>
      <w:r>
        <w:t>Sklearn</w:t>
      </w:r>
      <w:proofErr w:type="spellEnd"/>
    </w:p>
    <w:p w14:paraId="7D2F47BC" w14:textId="77777777" w:rsidR="002D72A9" w:rsidRDefault="002D72A9" w:rsidP="00403285">
      <w:pPr>
        <w:pStyle w:val="ListParagraph"/>
        <w:numPr>
          <w:ilvl w:val="0"/>
          <w:numId w:val="15"/>
        </w:numPr>
        <w:suppressAutoHyphens w:val="0"/>
        <w:spacing w:after="200" w:line="360" w:lineRule="auto"/>
        <w:jc w:val="both"/>
      </w:pPr>
      <w:r>
        <w:t>Math</w:t>
      </w:r>
    </w:p>
    <w:p w14:paraId="19DFEA64" w14:textId="77777777" w:rsidR="002D72A9" w:rsidRDefault="002D72A9" w:rsidP="00403285">
      <w:pPr>
        <w:pStyle w:val="ListParagraph"/>
        <w:numPr>
          <w:ilvl w:val="0"/>
          <w:numId w:val="15"/>
        </w:numPr>
        <w:suppressAutoHyphens w:val="0"/>
        <w:spacing w:after="200" w:line="360" w:lineRule="auto"/>
        <w:jc w:val="both"/>
      </w:pPr>
      <w:proofErr w:type="spellStart"/>
      <w:r>
        <w:t>Keras</w:t>
      </w:r>
      <w:proofErr w:type="spellEnd"/>
    </w:p>
    <w:p w14:paraId="3E2FB1CE" w14:textId="77777777" w:rsidR="002D72A9" w:rsidRDefault="002D72A9" w:rsidP="00403285">
      <w:pPr>
        <w:pStyle w:val="ListParagraph"/>
        <w:numPr>
          <w:ilvl w:val="0"/>
          <w:numId w:val="17"/>
        </w:numPr>
        <w:suppressAutoHyphens w:val="0"/>
        <w:spacing w:after="200" w:line="360" w:lineRule="auto"/>
        <w:jc w:val="both"/>
      </w:pPr>
      <w:proofErr w:type="spellStart"/>
      <w:r>
        <w:t>keras.layers</w:t>
      </w:r>
      <w:proofErr w:type="spellEnd"/>
    </w:p>
    <w:p w14:paraId="46C4FD82" w14:textId="77777777" w:rsidR="002D72A9" w:rsidRDefault="002D72A9" w:rsidP="002D72A9">
      <w:pPr>
        <w:pStyle w:val="ListParagraph"/>
        <w:suppressAutoHyphens w:val="0"/>
        <w:spacing w:after="200" w:line="360" w:lineRule="auto"/>
        <w:ind w:left="1800"/>
        <w:jc w:val="both"/>
      </w:pPr>
      <w:r>
        <w:t xml:space="preserve">Different layers of </w:t>
      </w:r>
      <w:proofErr w:type="spellStart"/>
      <w:r>
        <w:t>keras</w:t>
      </w:r>
      <w:proofErr w:type="spellEnd"/>
      <w:r>
        <w:t xml:space="preserve"> used – </w:t>
      </w:r>
    </w:p>
    <w:p w14:paraId="0E3E3D9F" w14:textId="77777777" w:rsidR="002D72A9" w:rsidRDefault="002D72A9" w:rsidP="002D72A9">
      <w:pPr>
        <w:pStyle w:val="ListParagraph"/>
        <w:suppressAutoHyphens w:val="0"/>
        <w:spacing w:after="200" w:line="360" w:lineRule="auto"/>
        <w:ind w:left="1800"/>
        <w:jc w:val="both"/>
        <w:rPr>
          <w:rStyle w:val="Strong"/>
          <w:shd w:val="clear" w:color="auto" w:fill="FFFFFF"/>
        </w:rPr>
      </w:pPr>
      <w:r w:rsidRPr="002D72A9">
        <w:rPr>
          <w:u w:val="single"/>
        </w:rPr>
        <w:lastRenderedPageBreak/>
        <w:t>Embedding</w:t>
      </w:r>
      <w:r>
        <w:t xml:space="preserve"> – </w:t>
      </w:r>
      <w:r w:rsidRPr="002D72A9">
        <w:rPr>
          <w:shd w:val="clear" w:color="auto" w:fill="FFFFFF"/>
        </w:rPr>
        <w:t xml:space="preserve">It is the first hidden layer of a network and is used for neural network on text data. It is </w:t>
      </w:r>
      <w:r w:rsidRPr="002D72A9">
        <w:rPr>
          <w:rStyle w:val="Strong"/>
          <w:shd w:val="clear" w:color="auto" w:fill="FFFFFF"/>
        </w:rPr>
        <w:t>used when we want to create the embeddings to embed higher dimensional data into lower dimensional vector space.</w:t>
      </w:r>
    </w:p>
    <w:p w14:paraId="04CEA4A1" w14:textId="77777777" w:rsidR="002D72A9" w:rsidRDefault="002D72A9" w:rsidP="002D72A9">
      <w:pPr>
        <w:pStyle w:val="ListParagraph"/>
        <w:suppressAutoHyphens w:val="0"/>
        <w:spacing w:after="200" w:line="360" w:lineRule="auto"/>
        <w:ind w:left="1800"/>
        <w:jc w:val="both"/>
      </w:pPr>
      <w:r w:rsidRPr="002D72A9">
        <w:rPr>
          <w:u w:val="single"/>
        </w:rPr>
        <w:t>Flatten</w:t>
      </w:r>
      <w:r>
        <w:t xml:space="preserve"> – It is </w:t>
      </w:r>
      <w:r w:rsidRPr="00467AB8">
        <w:t>used to flatten the input</w:t>
      </w:r>
      <w:r>
        <w:t>, without affecting the batch size. Flattening a tensor means to remove all of the dimensions except for one. The flatten operation reshapes the tensor to the shape which is equal to the number of elements contained in tensor.</w:t>
      </w:r>
    </w:p>
    <w:p w14:paraId="068E59E2" w14:textId="77777777" w:rsidR="002D72A9" w:rsidRDefault="002D72A9" w:rsidP="002D72A9">
      <w:pPr>
        <w:pStyle w:val="ListParagraph"/>
        <w:suppressAutoHyphens w:val="0"/>
        <w:spacing w:after="200" w:line="360" w:lineRule="auto"/>
        <w:ind w:left="1800"/>
        <w:jc w:val="both"/>
      </w:pPr>
      <w:r w:rsidRPr="002D72A9">
        <w:rPr>
          <w:u w:val="single"/>
        </w:rPr>
        <w:t>Dot</w:t>
      </w:r>
      <w:r w:rsidRPr="00C40905">
        <w:t xml:space="preserve"> – </w:t>
      </w:r>
      <w:r>
        <w:t>The dot layer is the layer that computes a dot product between samples in two tensors.</w:t>
      </w:r>
    </w:p>
    <w:p w14:paraId="1E1AD8B8" w14:textId="77777777" w:rsidR="002D72A9" w:rsidRDefault="002D72A9" w:rsidP="002D72A9">
      <w:pPr>
        <w:pStyle w:val="ListParagraph"/>
        <w:suppressAutoHyphens w:val="0"/>
        <w:spacing w:after="200" w:line="360" w:lineRule="auto"/>
        <w:ind w:left="1800"/>
        <w:jc w:val="both"/>
      </w:pPr>
      <w:r w:rsidRPr="002D72A9">
        <w:rPr>
          <w:u w:val="single"/>
        </w:rPr>
        <w:t>Dense</w:t>
      </w:r>
      <w:r w:rsidRPr="00A906E0">
        <w:t xml:space="preserve"> – </w:t>
      </w:r>
      <w:r>
        <w:t xml:space="preserve">It is one of the most commonly and frequently used layers of </w:t>
      </w:r>
      <w:proofErr w:type="spellStart"/>
      <w:r>
        <w:t>Keras</w:t>
      </w:r>
      <w:proofErr w:type="spellEnd"/>
      <w:r>
        <w:t xml:space="preserve">. Dense layer is the regular deeply connected neural network layer. </w:t>
      </w:r>
    </w:p>
    <w:p w14:paraId="06F8C55E" w14:textId="77777777" w:rsidR="002D72A9" w:rsidRDefault="002D72A9" w:rsidP="00403285">
      <w:pPr>
        <w:pStyle w:val="ListParagraph"/>
        <w:numPr>
          <w:ilvl w:val="0"/>
          <w:numId w:val="17"/>
        </w:numPr>
        <w:suppressAutoHyphens w:val="0"/>
        <w:spacing w:after="200" w:line="360" w:lineRule="auto"/>
        <w:jc w:val="both"/>
      </w:pPr>
      <w:proofErr w:type="spellStart"/>
      <w:r>
        <w:t>keras.optimisers</w:t>
      </w:r>
      <w:proofErr w:type="spellEnd"/>
    </w:p>
    <w:p w14:paraId="10B8554F" w14:textId="77777777" w:rsidR="002D72A9" w:rsidRDefault="002D72A9" w:rsidP="00403285">
      <w:pPr>
        <w:pStyle w:val="ListParagraph"/>
        <w:numPr>
          <w:ilvl w:val="0"/>
          <w:numId w:val="17"/>
        </w:numPr>
        <w:suppressAutoHyphens w:val="0"/>
        <w:spacing w:after="200" w:line="360" w:lineRule="auto"/>
        <w:jc w:val="both"/>
      </w:pPr>
      <w:proofErr w:type="spellStart"/>
      <w:r>
        <w:t>keras.utils</w:t>
      </w:r>
      <w:proofErr w:type="spellEnd"/>
    </w:p>
    <w:p w14:paraId="0AAD66FC" w14:textId="77777777" w:rsidR="002D72A9" w:rsidRDefault="002D72A9" w:rsidP="00403285">
      <w:pPr>
        <w:pStyle w:val="ListParagraph"/>
        <w:numPr>
          <w:ilvl w:val="0"/>
          <w:numId w:val="17"/>
        </w:numPr>
        <w:suppressAutoHyphens w:val="0"/>
        <w:spacing w:after="200" w:line="360" w:lineRule="auto"/>
        <w:jc w:val="both"/>
      </w:pPr>
      <w:proofErr w:type="spellStart"/>
      <w:r>
        <w:t>keras.regularizers</w:t>
      </w:r>
      <w:proofErr w:type="spellEnd"/>
    </w:p>
    <w:p w14:paraId="39547643" w14:textId="77777777" w:rsidR="002D72A9" w:rsidRDefault="002D72A9" w:rsidP="00403285">
      <w:pPr>
        <w:pStyle w:val="ListParagraph"/>
        <w:numPr>
          <w:ilvl w:val="0"/>
          <w:numId w:val="17"/>
        </w:numPr>
        <w:suppressAutoHyphens w:val="0"/>
        <w:spacing w:after="200" w:line="360" w:lineRule="auto"/>
        <w:jc w:val="both"/>
      </w:pPr>
      <w:proofErr w:type="spellStart"/>
      <w:r>
        <w:t>keras.initializers</w:t>
      </w:r>
      <w:proofErr w:type="spellEnd"/>
    </w:p>
    <w:p w14:paraId="7849C253" w14:textId="77777777" w:rsidR="002D72A9" w:rsidRDefault="002D72A9" w:rsidP="00403285">
      <w:pPr>
        <w:pStyle w:val="ListParagraph"/>
        <w:numPr>
          <w:ilvl w:val="0"/>
          <w:numId w:val="17"/>
        </w:numPr>
        <w:suppressAutoHyphens w:val="0"/>
        <w:spacing w:after="200" w:line="360" w:lineRule="auto"/>
        <w:jc w:val="both"/>
      </w:pPr>
      <w:proofErr w:type="spellStart"/>
      <w:r>
        <w:t>keras.model</w:t>
      </w:r>
      <w:proofErr w:type="spellEnd"/>
    </w:p>
    <w:p w14:paraId="40B0F020" w14:textId="77777777" w:rsidR="002D72A9" w:rsidRPr="002416F1" w:rsidRDefault="002D72A9" w:rsidP="002D72A9">
      <w:pPr>
        <w:pStyle w:val="ListParagraph"/>
        <w:spacing w:line="360" w:lineRule="auto"/>
        <w:ind w:left="1800"/>
        <w:jc w:val="both"/>
      </w:pPr>
    </w:p>
    <w:p w14:paraId="5EF8CCC5" w14:textId="77777777" w:rsidR="002D72A9" w:rsidRDefault="002D72A9" w:rsidP="00403285">
      <w:pPr>
        <w:pStyle w:val="ListParagraph"/>
        <w:numPr>
          <w:ilvl w:val="0"/>
          <w:numId w:val="14"/>
        </w:numPr>
        <w:suppressAutoHyphens w:val="0"/>
        <w:spacing w:after="200" w:line="360" w:lineRule="auto"/>
        <w:jc w:val="both"/>
      </w:pPr>
      <w:r>
        <w:t>Optimizers used in the code while trial and error –</w:t>
      </w:r>
    </w:p>
    <w:p w14:paraId="09D496E8" w14:textId="77777777" w:rsidR="002D72A9" w:rsidRPr="00D51DA7" w:rsidRDefault="002D72A9" w:rsidP="00403285">
      <w:pPr>
        <w:pStyle w:val="ListParagraph"/>
        <w:numPr>
          <w:ilvl w:val="0"/>
          <w:numId w:val="16"/>
        </w:numPr>
        <w:suppressAutoHyphens w:val="0"/>
        <w:spacing w:after="200" w:line="360" w:lineRule="auto"/>
        <w:jc w:val="both"/>
      </w:pPr>
      <w:r w:rsidRPr="00D51DA7">
        <w:t>SGD – SGD is an iterative method for optimizing an objective function with suitable smoothness properties. It picks single data from the dataset randomly per iteration so as to reduce the computations enormously.</w:t>
      </w:r>
    </w:p>
    <w:p w14:paraId="3BAE06FE" w14:textId="77777777" w:rsidR="002D72A9" w:rsidRPr="004A67C4" w:rsidRDefault="002D72A9" w:rsidP="00403285">
      <w:pPr>
        <w:pStyle w:val="ListParagraph"/>
        <w:numPr>
          <w:ilvl w:val="0"/>
          <w:numId w:val="16"/>
        </w:numPr>
        <w:suppressAutoHyphens w:val="0"/>
        <w:spacing w:after="200" w:line="360" w:lineRule="auto"/>
        <w:jc w:val="both"/>
      </w:pPr>
      <w:r>
        <w:t xml:space="preserve">RMSprop – Root Mean Square Propagation is a gradient based optimization technique designed for training artificial neural networks. </w:t>
      </w:r>
    </w:p>
    <w:p w14:paraId="1E4F0768" w14:textId="77777777" w:rsidR="002D72A9" w:rsidRPr="004A67C4" w:rsidRDefault="002D72A9" w:rsidP="00403285">
      <w:pPr>
        <w:pStyle w:val="ListParagraph"/>
        <w:numPr>
          <w:ilvl w:val="0"/>
          <w:numId w:val="16"/>
        </w:numPr>
        <w:suppressAutoHyphens w:val="0"/>
        <w:spacing w:after="200" w:line="360" w:lineRule="auto"/>
        <w:jc w:val="both"/>
      </w:pPr>
      <w:proofErr w:type="spellStart"/>
      <w:r>
        <w:t>Adagrad</w:t>
      </w:r>
      <w:proofErr w:type="spellEnd"/>
      <w:r>
        <w:t xml:space="preserve"> – </w:t>
      </w:r>
      <w:proofErr w:type="spellStart"/>
      <w:r>
        <w:t>Adagrad</w:t>
      </w:r>
      <w:proofErr w:type="spellEnd"/>
      <w:r>
        <w:t xml:space="preserve"> is effectively SGD with a per-node learning rate scheduler built into the algorithm thus improving SGD by giving weights historically accurate leaning rates.</w:t>
      </w:r>
    </w:p>
    <w:p w14:paraId="58DBDF0C" w14:textId="77777777" w:rsidR="002D72A9" w:rsidRPr="004A67C4" w:rsidRDefault="002D72A9" w:rsidP="00403285">
      <w:pPr>
        <w:pStyle w:val="ListParagraph"/>
        <w:numPr>
          <w:ilvl w:val="0"/>
          <w:numId w:val="16"/>
        </w:numPr>
        <w:suppressAutoHyphens w:val="0"/>
        <w:spacing w:after="200" w:line="360" w:lineRule="auto"/>
        <w:jc w:val="both"/>
      </w:pPr>
      <w:proofErr w:type="spellStart"/>
      <w:r>
        <w:t>Adadelta</w:t>
      </w:r>
      <w:proofErr w:type="spellEnd"/>
      <w:r>
        <w:t xml:space="preserve"> – </w:t>
      </w:r>
      <w:proofErr w:type="spellStart"/>
      <w:r>
        <w:t>Adadelta</w:t>
      </w:r>
      <w:proofErr w:type="spellEnd"/>
      <w:r>
        <w:t xml:space="preserve"> optimization is a stochastic gradient descent method that is based on adaptive learning rate per dimension. It is basically a robust extension of </w:t>
      </w:r>
      <w:proofErr w:type="spellStart"/>
      <w:r>
        <w:t>Adagrad</w:t>
      </w:r>
      <w:proofErr w:type="spellEnd"/>
      <w:r>
        <w:t>.</w:t>
      </w:r>
    </w:p>
    <w:p w14:paraId="0608A708" w14:textId="77777777" w:rsidR="002D72A9" w:rsidRDefault="002D72A9" w:rsidP="00403285">
      <w:pPr>
        <w:pStyle w:val="ListParagraph"/>
        <w:numPr>
          <w:ilvl w:val="0"/>
          <w:numId w:val="16"/>
        </w:numPr>
        <w:suppressAutoHyphens w:val="0"/>
        <w:spacing w:after="200" w:line="360" w:lineRule="auto"/>
        <w:jc w:val="both"/>
      </w:pPr>
      <w:r>
        <w:t xml:space="preserve">Adam – Adaptive Moment Estimation is a combination of </w:t>
      </w:r>
      <w:proofErr w:type="spellStart"/>
      <w:r>
        <w:t>Adagrad</w:t>
      </w:r>
      <w:proofErr w:type="spellEnd"/>
      <w:r>
        <w:t xml:space="preserve"> and RMSprop, which is used to calculate the individual adaptive learning rate for each parameter from estimates of first and second moments of the gradients.</w:t>
      </w:r>
    </w:p>
    <w:p w14:paraId="14FC7EF4" w14:textId="77777777" w:rsidR="002D72A9" w:rsidRPr="00A5140D" w:rsidRDefault="002D72A9" w:rsidP="00403285">
      <w:pPr>
        <w:pStyle w:val="ListParagraph"/>
        <w:numPr>
          <w:ilvl w:val="0"/>
          <w:numId w:val="16"/>
        </w:numPr>
        <w:suppressAutoHyphens w:val="0"/>
        <w:spacing w:after="200" w:line="360" w:lineRule="auto"/>
        <w:jc w:val="both"/>
      </w:pPr>
      <w:proofErr w:type="spellStart"/>
      <w:r>
        <w:lastRenderedPageBreak/>
        <w:t>AdaMax</w:t>
      </w:r>
      <w:proofErr w:type="spellEnd"/>
      <w:r>
        <w:t xml:space="preserve"> – It a variant of Adam based on the infinity room. </w:t>
      </w:r>
      <w:proofErr w:type="spellStart"/>
      <w:r>
        <w:t>Ada</w:t>
      </w:r>
      <w:r w:rsidR="00F15717">
        <w:t>Max</w:t>
      </w:r>
      <w:proofErr w:type="spellEnd"/>
      <w:r w:rsidR="00F15717">
        <w:t xml:space="preserve"> provides an important advant</w:t>
      </w:r>
      <w:r>
        <w:t>age of being much less sensitive to the choice of the hyper-parameters.</w:t>
      </w:r>
    </w:p>
    <w:p w14:paraId="359F0E17" w14:textId="77777777" w:rsidR="002D72A9" w:rsidRPr="00A5140D" w:rsidRDefault="002D72A9" w:rsidP="00403285">
      <w:pPr>
        <w:pStyle w:val="ListParagraph"/>
        <w:numPr>
          <w:ilvl w:val="0"/>
          <w:numId w:val="16"/>
        </w:numPr>
        <w:suppressAutoHyphens w:val="0"/>
        <w:spacing w:after="200" w:line="360" w:lineRule="auto"/>
        <w:jc w:val="both"/>
      </w:pPr>
      <w:proofErr w:type="spellStart"/>
      <w:r>
        <w:t>Nadam</w:t>
      </w:r>
      <w:proofErr w:type="spellEnd"/>
      <w:r>
        <w:t xml:space="preserve"> – </w:t>
      </w:r>
      <w:proofErr w:type="spellStart"/>
      <w:r>
        <w:t>Nesterov</w:t>
      </w:r>
      <w:proofErr w:type="spellEnd"/>
      <w:r>
        <w:t xml:space="preserve"> – accelerated Adaptive Moment Estimation is a combination of NAG and Adam. It is employed for noisy or high curvature gradients. The learning process is accelerated by summing up the exponential decay of the moving averages for the previous and current gradient.</w:t>
      </w:r>
    </w:p>
    <w:p w14:paraId="31EC4BB8" w14:textId="77777777" w:rsidR="002D72A9" w:rsidRPr="00A5140D" w:rsidRDefault="002D72A9" w:rsidP="00403285">
      <w:pPr>
        <w:pStyle w:val="ListParagraph"/>
        <w:numPr>
          <w:ilvl w:val="0"/>
          <w:numId w:val="16"/>
        </w:numPr>
        <w:suppressAutoHyphens w:val="0"/>
        <w:spacing w:after="200" w:line="360" w:lineRule="auto"/>
        <w:jc w:val="both"/>
      </w:pPr>
      <w:proofErr w:type="spellStart"/>
      <w:r>
        <w:t>Ftrl</w:t>
      </w:r>
      <w:proofErr w:type="spellEnd"/>
      <w:r>
        <w:t xml:space="preserve"> – Follow the Regularized Leader optimizer is a per-coordinate learning rate system.</w:t>
      </w:r>
    </w:p>
    <w:p w14:paraId="512190A2" w14:textId="77777777" w:rsidR="002D72A9" w:rsidRPr="001203F2" w:rsidRDefault="002D72A9" w:rsidP="002D72A9">
      <w:pPr>
        <w:pStyle w:val="ListParagraph"/>
        <w:spacing w:line="360" w:lineRule="auto"/>
        <w:ind w:left="1080"/>
        <w:jc w:val="both"/>
      </w:pPr>
    </w:p>
    <w:p w14:paraId="0FB678F0" w14:textId="77777777" w:rsidR="00B318DF" w:rsidRPr="00537F71" w:rsidRDefault="002D72A9" w:rsidP="00403285">
      <w:pPr>
        <w:pStyle w:val="ListParagraph"/>
        <w:numPr>
          <w:ilvl w:val="0"/>
          <w:numId w:val="14"/>
        </w:numPr>
        <w:suppressAutoHyphens w:val="0"/>
        <w:spacing w:after="200" w:line="360" w:lineRule="auto"/>
        <w:jc w:val="both"/>
      </w:pPr>
      <w:r>
        <w:t xml:space="preserve">A Metric function is used to judge the performance of a model. </w:t>
      </w:r>
      <w:r w:rsidRPr="001203F2">
        <w:t xml:space="preserve">Functions </w:t>
      </w:r>
      <w:proofErr w:type="spellStart"/>
      <w:proofErr w:type="gramStart"/>
      <w:r w:rsidRPr="001203F2">
        <w:t>mse</w:t>
      </w:r>
      <w:proofErr w:type="spellEnd"/>
      <w:r w:rsidRPr="001203F2">
        <w:t>(</w:t>
      </w:r>
      <w:proofErr w:type="gramEnd"/>
      <w:r w:rsidRPr="001203F2">
        <w:t xml:space="preserve">) and </w:t>
      </w:r>
      <w:proofErr w:type="spellStart"/>
      <w:r w:rsidRPr="001203F2">
        <w:t>mae</w:t>
      </w:r>
      <w:proofErr w:type="spellEnd"/>
      <w:r w:rsidRPr="001203F2">
        <w:t xml:space="preserve">() are </w:t>
      </w:r>
      <w:r>
        <w:t xml:space="preserve">Regression Metrics which </w:t>
      </w:r>
      <w:r w:rsidRPr="001203F2">
        <w:t>used for loss determination or to calculate accuracy of the model.</w:t>
      </w:r>
    </w:p>
    <w:p w14:paraId="664A39BF" w14:textId="77777777" w:rsidR="007956A4" w:rsidRDefault="007956A4" w:rsidP="00E73864">
      <w:pPr>
        <w:spacing w:line="360" w:lineRule="auto"/>
        <w:rPr>
          <w:b/>
          <w:spacing w:val="8"/>
          <w:sz w:val="28"/>
          <w:szCs w:val="32"/>
        </w:rPr>
      </w:pPr>
      <w:r>
        <w:rPr>
          <w:b/>
          <w:spacing w:val="8"/>
          <w:sz w:val="28"/>
          <w:szCs w:val="32"/>
        </w:rPr>
        <w:t>SE</w:t>
      </w:r>
      <w:r w:rsidR="00B318DF">
        <w:rPr>
          <w:b/>
          <w:spacing w:val="8"/>
          <w:sz w:val="28"/>
          <w:szCs w:val="32"/>
        </w:rPr>
        <w:t>CTION 3.3</w:t>
      </w:r>
      <w:r>
        <w:rPr>
          <w:b/>
          <w:spacing w:val="8"/>
          <w:sz w:val="28"/>
          <w:szCs w:val="32"/>
        </w:rPr>
        <w:t xml:space="preserve"> – IMPLEMENTATION</w:t>
      </w:r>
    </w:p>
    <w:p w14:paraId="489634D2" w14:textId="77777777" w:rsidR="00B03BAA" w:rsidRPr="0017298D" w:rsidRDefault="0017298D" w:rsidP="0017298D">
      <w:pPr>
        <w:spacing w:line="360" w:lineRule="auto"/>
        <w:rPr>
          <w:b/>
          <w:spacing w:val="8"/>
          <w:szCs w:val="32"/>
        </w:rPr>
      </w:pPr>
      <w:r>
        <w:rPr>
          <w:b/>
          <w:spacing w:val="8"/>
          <w:szCs w:val="32"/>
        </w:rPr>
        <w:t xml:space="preserve">3.3.1   </w:t>
      </w:r>
      <w:r w:rsidR="00B03BAA" w:rsidRPr="0017298D">
        <w:rPr>
          <w:b/>
          <w:spacing w:val="8"/>
          <w:szCs w:val="32"/>
        </w:rPr>
        <w:t>MATRIX FACTORISATION</w:t>
      </w:r>
    </w:p>
    <w:p w14:paraId="45752D5D" w14:textId="77777777" w:rsidR="00B03BAA" w:rsidRPr="00B03BAA" w:rsidRDefault="00B03BAA" w:rsidP="00403285">
      <w:pPr>
        <w:pStyle w:val="NoSpacing"/>
        <w:numPr>
          <w:ilvl w:val="0"/>
          <w:numId w:val="11"/>
        </w:numPr>
        <w:spacing w:line="360" w:lineRule="auto"/>
        <w:jc w:val="both"/>
        <w:rPr>
          <w:b/>
        </w:rPr>
      </w:pPr>
      <w:r w:rsidRPr="00B03BAA">
        <w:t xml:space="preserve">A GMF takes the concatenation of two vectors. </w:t>
      </w:r>
    </w:p>
    <w:p w14:paraId="3B5A10CB" w14:textId="77777777" w:rsidR="00B03BAA" w:rsidRPr="00B03BAA" w:rsidRDefault="00B03BAA" w:rsidP="00403285">
      <w:pPr>
        <w:pStyle w:val="NoSpacing"/>
        <w:numPr>
          <w:ilvl w:val="0"/>
          <w:numId w:val="11"/>
        </w:numPr>
        <w:spacing w:line="360" w:lineRule="auto"/>
        <w:jc w:val="both"/>
        <w:rPr>
          <w:b/>
        </w:rPr>
      </w:pPr>
      <w:r w:rsidRPr="00B03BAA">
        <w:t xml:space="preserve">The user and item columns of the dataset are embedded into </w:t>
      </w:r>
      <w:r>
        <w:t>their corresponding user vector (</w:t>
      </w:r>
      <w:proofErr w:type="spellStart"/>
      <w:r w:rsidRPr="00B03BAA">
        <w:t>u_id</w:t>
      </w:r>
      <w:proofErr w:type="spellEnd"/>
      <w:r>
        <w:t>)</w:t>
      </w:r>
      <w:r w:rsidRPr="00B03BAA">
        <w:t xml:space="preserve"> and </w:t>
      </w:r>
      <w:r>
        <w:t>product vector (</w:t>
      </w:r>
      <w:proofErr w:type="spellStart"/>
      <w:r w:rsidRPr="00B03BAA">
        <w:t>p_id</w:t>
      </w:r>
      <w:proofErr w:type="spellEnd"/>
      <w:r>
        <w:t>)</w:t>
      </w:r>
      <w:r w:rsidRPr="00B03BAA">
        <w:t xml:space="preserve"> respectively, consid</w:t>
      </w:r>
      <w:r>
        <w:t>ering latent factor = 20.</w:t>
      </w:r>
    </w:p>
    <w:p w14:paraId="09430494" w14:textId="77777777" w:rsidR="00330FF7" w:rsidRPr="00330FF7" w:rsidRDefault="00B03BAA" w:rsidP="00403285">
      <w:pPr>
        <w:pStyle w:val="NoSpacing"/>
        <w:numPr>
          <w:ilvl w:val="0"/>
          <w:numId w:val="11"/>
        </w:numPr>
        <w:spacing w:line="360" w:lineRule="auto"/>
        <w:jc w:val="both"/>
        <w:rPr>
          <w:b/>
        </w:rPr>
      </w:pPr>
      <w:r w:rsidRPr="00B03BAA">
        <w:t>The</w:t>
      </w:r>
      <w:r>
        <w:t xml:space="preserve"> </w:t>
      </w:r>
      <w:r w:rsidRPr="00B03BAA">
        <w:t xml:space="preserve">product of the vectors produces a </w:t>
      </w:r>
      <w:r>
        <w:t>low-rank</w:t>
      </w:r>
      <w:r w:rsidRPr="00B03BAA">
        <w:t xml:space="preserve"> utility matrix</w:t>
      </w:r>
      <w:r>
        <w:t>, which is the approximation of the</w:t>
      </w:r>
      <w:r w:rsidR="00330FF7">
        <w:t xml:space="preserve"> original </w:t>
      </w:r>
      <w:r w:rsidR="002C3754">
        <w:t>matrix (</w:t>
      </w:r>
      <w:r w:rsidR="00330FF7">
        <w:t xml:space="preserve">user </w:t>
      </w:r>
      <w:r w:rsidR="002C3754">
        <w:t xml:space="preserve">column </w:t>
      </w:r>
      <w:r w:rsidR="00330FF7" w:rsidRPr="00231744">
        <w:t>×</w:t>
      </w:r>
      <w:r w:rsidR="002C3754">
        <w:t xml:space="preserve"> product column</w:t>
      </w:r>
      <w:r w:rsidR="00330FF7">
        <w:t xml:space="preserve"> of the dataset</w:t>
      </w:r>
      <w:r w:rsidR="002C3754">
        <w:t>)</w:t>
      </w:r>
      <w:r w:rsidR="00330FF7">
        <w:t>.</w:t>
      </w:r>
    </w:p>
    <w:p w14:paraId="6B136A85" w14:textId="77777777" w:rsidR="00E63A69" w:rsidRPr="00E63A69" w:rsidRDefault="00E63A69" w:rsidP="00403285">
      <w:pPr>
        <w:pStyle w:val="NoSpacing"/>
        <w:numPr>
          <w:ilvl w:val="0"/>
          <w:numId w:val="11"/>
        </w:numPr>
        <w:spacing w:line="360" w:lineRule="auto"/>
        <w:jc w:val="both"/>
        <w:rPr>
          <w:b/>
        </w:rPr>
      </w:pPr>
      <w:r>
        <w:t xml:space="preserve">The dot product of the two vectors gives a real number which represents the </w:t>
      </w:r>
      <w:r w:rsidR="00E73864">
        <w:t>ratings of user u for item</w:t>
      </w:r>
      <w:r>
        <w:t xml:space="preserve"> i.</w:t>
      </w:r>
    </w:p>
    <w:p w14:paraId="62EA5877" w14:textId="77777777" w:rsidR="00E63A69" w:rsidRDefault="00E63A69" w:rsidP="00271042">
      <w:pPr>
        <w:pStyle w:val="NoSpacing"/>
        <w:spacing w:line="360" w:lineRule="auto"/>
        <w:ind w:left="720"/>
        <w:jc w:val="center"/>
        <w:rPr>
          <w:b/>
          <w:bCs/>
          <w:sz w:val="26"/>
          <w:szCs w:val="26"/>
          <w:vertAlign w:val="subscript"/>
        </w:rPr>
      </w:pPr>
      <w:proofErr w:type="spellStart"/>
      <w:r w:rsidRPr="000535CB">
        <w:rPr>
          <w:b/>
          <w:sz w:val="26"/>
          <w:szCs w:val="26"/>
        </w:rPr>
        <w:t>r</w:t>
      </w:r>
      <w:r w:rsidRPr="000535CB">
        <w:rPr>
          <w:b/>
          <w:bCs/>
          <w:sz w:val="26"/>
          <w:szCs w:val="26"/>
          <w:vertAlign w:val="subscript"/>
        </w:rPr>
        <w:t>ui</w:t>
      </w:r>
      <w:proofErr w:type="spellEnd"/>
      <w:r w:rsidRPr="000535CB">
        <w:rPr>
          <w:b/>
          <w:bCs/>
          <w:sz w:val="26"/>
          <w:szCs w:val="26"/>
          <w:vertAlign w:val="subscript"/>
        </w:rPr>
        <w:t xml:space="preserve"> =</w:t>
      </w:r>
      <w:r w:rsidRPr="000535CB">
        <w:rPr>
          <w:b/>
          <w:bCs/>
          <w:sz w:val="26"/>
          <w:szCs w:val="26"/>
        </w:rPr>
        <w:t xml:space="preserve"> </w:t>
      </w:r>
      <w:proofErr w:type="spellStart"/>
      <w:proofErr w:type="gramStart"/>
      <w:r w:rsidRPr="000535CB">
        <w:rPr>
          <w:b/>
          <w:bCs/>
          <w:sz w:val="26"/>
          <w:szCs w:val="26"/>
        </w:rPr>
        <w:t>q</w:t>
      </w:r>
      <w:r w:rsidRPr="000535CB">
        <w:rPr>
          <w:b/>
          <w:bCs/>
          <w:sz w:val="26"/>
          <w:szCs w:val="26"/>
          <w:vertAlign w:val="subscript"/>
        </w:rPr>
        <w:t>u</w:t>
      </w:r>
      <w:r w:rsidRPr="000535CB">
        <w:rPr>
          <w:b/>
          <w:bCs/>
          <w:sz w:val="26"/>
          <w:szCs w:val="26"/>
          <w:vertAlign w:val="superscript"/>
        </w:rPr>
        <w:t>T</w:t>
      </w:r>
      <w:proofErr w:type="spellEnd"/>
      <w:r w:rsidRPr="000535CB">
        <w:rPr>
          <w:b/>
          <w:bCs/>
          <w:sz w:val="26"/>
          <w:szCs w:val="26"/>
          <w:vertAlign w:val="superscript"/>
        </w:rPr>
        <w:t xml:space="preserve"> </w:t>
      </w:r>
      <w:r w:rsidRPr="000535CB">
        <w:rPr>
          <w:b/>
          <w:bCs/>
          <w:sz w:val="26"/>
          <w:szCs w:val="26"/>
        </w:rPr>
        <w:t>.</w:t>
      </w:r>
      <w:proofErr w:type="gramEnd"/>
      <w:r w:rsidRPr="000535CB">
        <w:rPr>
          <w:b/>
          <w:bCs/>
          <w:sz w:val="26"/>
          <w:szCs w:val="26"/>
        </w:rPr>
        <w:t xml:space="preserve"> p</w:t>
      </w:r>
      <w:r w:rsidRPr="000535CB">
        <w:rPr>
          <w:b/>
          <w:bCs/>
          <w:sz w:val="26"/>
          <w:szCs w:val="26"/>
          <w:vertAlign w:val="subscript"/>
        </w:rPr>
        <w:t>i</w:t>
      </w:r>
    </w:p>
    <w:p w14:paraId="5350B9A7" w14:textId="77777777" w:rsidR="00A93C0B" w:rsidRPr="00A93C0B" w:rsidRDefault="00271042" w:rsidP="00403285">
      <w:pPr>
        <w:pStyle w:val="NoSpacing"/>
        <w:numPr>
          <w:ilvl w:val="0"/>
          <w:numId w:val="11"/>
        </w:numPr>
        <w:spacing w:line="360" w:lineRule="auto"/>
        <w:jc w:val="both"/>
        <w:rPr>
          <w:color w:val="202124"/>
          <w:shd w:val="clear" w:color="auto" w:fill="FFFFFF"/>
        </w:rPr>
      </w:pPr>
      <w:r>
        <w:t xml:space="preserve">A loss function </w:t>
      </w:r>
      <w:r w:rsidR="001C5B14" w:rsidRPr="00A93C0B">
        <w:t xml:space="preserve">measures the accuracy </w:t>
      </w:r>
      <w:r w:rsidR="00A93C0B" w:rsidRPr="00A93C0B">
        <w:t>of</w:t>
      </w:r>
      <w:r>
        <w:t xml:space="preserve"> the approximation </w:t>
      </w:r>
      <w:r w:rsidRPr="00271042">
        <w:t>and</w:t>
      </w:r>
      <w:r>
        <w:rPr>
          <w:color w:val="202124"/>
          <w:shd w:val="clear" w:color="auto" w:fill="FFFFFF"/>
        </w:rPr>
        <w:t xml:space="preserve"> the regularization term </w:t>
      </w:r>
      <w:r w:rsidR="00A93C0B" w:rsidRPr="00A93C0B">
        <w:rPr>
          <w:color w:val="202124"/>
          <w:shd w:val="clear" w:color="auto" w:fill="FFFFFF"/>
        </w:rPr>
        <w:t xml:space="preserve">helps prevent overfitting. </w:t>
      </w:r>
    </w:p>
    <w:p w14:paraId="5AEF0F23" w14:textId="77777777" w:rsidR="00A93C0B" w:rsidRPr="00D076D0" w:rsidRDefault="00A93C0B" w:rsidP="00D076D0">
      <w:pPr>
        <w:pStyle w:val="ListParagraph"/>
        <w:rPr>
          <w:b/>
          <w:spacing w:val="8"/>
          <w:szCs w:val="32"/>
        </w:rPr>
      </w:pPr>
    </w:p>
    <w:p w14:paraId="202498E5" w14:textId="77777777" w:rsidR="007956A4" w:rsidRPr="0017298D" w:rsidRDefault="00385753" w:rsidP="0017298D">
      <w:pPr>
        <w:pStyle w:val="ListParagraph"/>
        <w:numPr>
          <w:ilvl w:val="2"/>
          <w:numId w:val="24"/>
        </w:numPr>
        <w:spacing w:line="360" w:lineRule="auto"/>
        <w:rPr>
          <w:b/>
          <w:spacing w:val="8"/>
          <w:szCs w:val="32"/>
        </w:rPr>
      </w:pPr>
      <w:r w:rsidRPr="0017298D">
        <w:rPr>
          <w:b/>
          <w:spacing w:val="8"/>
          <w:szCs w:val="32"/>
        </w:rPr>
        <w:t>MULTI-LAYER PERCEPTRON</w:t>
      </w:r>
      <w:r w:rsidR="000E3CB1" w:rsidRPr="0017298D">
        <w:rPr>
          <w:b/>
          <w:spacing w:val="8"/>
          <w:szCs w:val="32"/>
        </w:rPr>
        <w:t xml:space="preserve"> </w:t>
      </w:r>
      <w:r w:rsidR="007956A4" w:rsidRPr="0017298D">
        <w:rPr>
          <w:b/>
          <w:spacing w:val="8"/>
          <w:szCs w:val="32"/>
        </w:rPr>
        <w:t xml:space="preserve"> </w:t>
      </w:r>
    </w:p>
    <w:p w14:paraId="370A413D" w14:textId="77777777" w:rsidR="00230AA3" w:rsidRPr="00230AA3" w:rsidRDefault="00230AA3" w:rsidP="00403285">
      <w:pPr>
        <w:pStyle w:val="NoSpacing"/>
        <w:numPr>
          <w:ilvl w:val="0"/>
          <w:numId w:val="9"/>
        </w:numPr>
        <w:spacing w:line="360" w:lineRule="auto"/>
        <w:rPr>
          <w:b/>
        </w:rPr>
      </w:pPr>
      <w:r w:rsidRPr="00230AA3">
        <w:t xml:space="preserve">MLP is a neural network which consists of different layers, labeled as input, hidden and output layers, where the number of hidden layers differs from model-to-model depending upon the complexity of the model. </w:t>
      </w:r>
    </w:p>
    <w:p w14:paraId="1F7595E8" w14:textId="77777777" w:rsidR="007B067B" w:rsidRDefault="007B067B" w:rsidP="00403285">
      <w:pPr>
        <w:pStyle w:val="NoSpacing"/>
        <w:numPr>
          <w:ilvl w:val="0"/>
          <w:numId w:val="9"/>
        </w:numPr>
        <w:spacing w:line="360" w:lineRule="auto"/>
        <w:jc w:val="both"/>
      </w:pPr>
      <w:r>
        <w:t>MLP concatenates the user (</w:t>
      </w:r>
      <w:proofErr w:type="spellStart"/>
      <w:r>
        <w:t>u_id</w:t>
      </w:r>
      <w:proofErr w:type="spellEnd"/>
      <w:r>
        <w:t>) and item (</w:t>
      </w:r>
      <w:proofErr w:type="spellStart"/>
      <w:r>
        <w:t>p_id</w:t>
      </w:r>
      <w:proofErr w:type="spellEnd"/>
      <w:r>
        <w:t xml:space="preserve">) embeddings using the </w:t>
      </w:r>
      <w:proofErr w:type="spellStart"/>
      <w:proofErr w:type="gramStart"/>
      <w:r w:rsidRPr="00C90338">
        <w:rPr>
          <w:i/>
        </w:rPr>
        <w:t>keras.layers</w:t>
      </w:r>
      <w:proofErr w:type="gramEnd"/>
      <w:r w:rsidRPr="00C90338">
        <w:rPr>
          <w:i/>
        </w:rPr>
        <w:t>.concatenate</w:t>
      </w:r>
      <w:proofErr w:type="spellEnd"/>
      <w:r w:rsidRPr="00C90338">
        <w:rPr>
          <w:i/>
        </w:rPr>
        <w:t>()</w:t>
      </w:r>
      <w:r>
        <w:t xml:space="preserve"> function and feeds it as the input into the input layer.</w:t>
      </w:r>
    </w:p>
    <w:p w14:paraId="7D04A976" w14:textId="77777777" w:rsidR="00CF5D1D" w:rsidRDefault="007956A4" w:rsidP="00403285">
      <w:pPr>
        <w:pStyle w:val="ListParagraph"/>
        <w:numPr>
          <w:ilvl w:val="0"/>
          <w:numId w:val="7"/>
        </w:numPr>
        <w:spacing w:line="360" w:lineRule="auto"/>
        <w:jc w:val="both"/>
      </w:pPr>
      <w:r w:rsidRPr="007956A4">
        <w:lastRenderedPageBreak/>
        <w:t>Each layer has an attached weight which can be calculated through either linear or non-linear activation functions</w:t>
      </w:r>
      <w:r w:rsidR="0045624D">
        <w:t xml:space="preserve"> such as </w:t>
      </w:r>
      <w:proofErr w:type="spellStart"/>
      <w:r w:rsidR="0045624D">
        <w:t>softmax</w:t>
      </w:r>
      <w:proofErr w:type="spellEnd"/>
      <w:r w:rsidR="0045624D">
        <w:t xml:space="preserve">, </w:t>
      </w:r>
      <w:proofErr w:type="spellStart"/>
      <w:r w:rsidR="0045624D">
        <w:t>ReLU</w:t>
      </w:r>
      <w:proofErr w:type="spellEnd"/>
      <w:r w:rsidR="0045624D">
        <w:t xml:space="preserve"> etc</w:t>
      </w:r>
      <w:r w:rsidRPr="007956A4">
        <w:t xml:space="preserve">. </w:t>
      </w:r>
      <w:r w:rsidR="00172AC8" w:rsidRPr="00CF5D1D">
        <w:rPr>
          <w:color w:val="202124"/>
          <w:shd w:val="clear" w:color="auto" w:fill="FFFFFF"/>
        </w:rPr>
        <w:t xml:space="preserve">The </w:t>
      </w:r>
      <w:proofErr w:type="spellStart"/>
      <w:r w:rsidR="00172AC8" w:rsidRPr="00CF5D1D">
        <w:rPr>
          <w:color w:val="202124"/>
          <w:shd w:val="clear" w:color="auto" w:fill="FFFFFF"/>
        </w:rPr>
        <w:t>softmax</w:t>
      </w:r>
      <w:proofErr w:type="spellEnd"/>
      <w:r w:rsidR="00172AC8" w:rsidRPr="00CF5D1D">
        <w:rPr>
          <w:color w:val="202124"/>
          <w:shd w:val="clear" w:color="auto" w:fill="FFFFFF"/>
        </w:rPr>
        <w:t xml:space="preserve"> layer maps a vector of ratings to a probability distribution. To compare the output of </w:t>
      </w:r>
      <w:proofErr w:type="spellStart"/>
      <w:r w:rsidR="00172AC8" w:rsidRPr="00CF5D1D">
        <w:rPr>
          <w:color w:val="202124"/>
          <w:shd w:val="clear" w:color="auto" w:fill="FFFFFF"/>
        </w:rPr>
        <w:t>softmax</w:t>
      </w:r>
      <w:proofErr w:type="spellEnd"/>
      <w:r w:rsidR="00172AC8" w:rsidRPr="00CF5D1D">
        <w:rPr>
          <w:color w:val="202124"/>
          <w:shd w:val="clear" w:color="auto" w:fill="FFFFFF"/>
        </w:rPr>
        <w:t xml:space="preserve"> layer, a loss function is defined which also represents the items user has interacted with. This can be represented as a normalized multi-hot distribution (a probability vector).  A </w:t>
      </w:r>
      <w:r w:rsidR="00C90338">
        <w:rPr>
          <w:color w:val="202124"/>
          <w:shd w:val="clear" w:color="auto" w:fill="FFFFFF"/>
        </w:rPr>
        <w:t xml:space="preserve">Batch </w:t>
      </w:r>
      <w:r w:rsidR="00172AC8" w:rsidRPr="007956A4">
        <w:t xml:space="preserve">Normalization function is used to normalize the </w:t>
      </w:r>
      <w:r w:rsidR="00172AC8">
        <w:t>nodes value</w:t>
      </w:r>
      <w:r w:rsidR="00172AC8" w:rsidRPr="007956A4">
        <w:t xml:space="preserve"> in the layers</w:t>
      </w:r>
      <w:r w:rsidR="00172AC8">
        <w:t xml:space="preserve">. Also, to prevent over-fitting of the matrix, Dropout function is used that </w:t>
      </w:r>
      <w:r w:rsidR="00172AC8" w:rsidRPr="007956A4">
        <w:t>drop</w:t>
      </w:r>
      <w:r w:rsidR="00172AC8">
        <w:t>s off</w:t>
      </w:r>
      <w:r w:rsidR="00172AC8" w:rsidRPr="007956A4">
        <w:t xml:space="preserve"> some percentage of random values.</w:t>
      </w:r>
      <w:r w:rsidR="00172AC8">
        <w:t xml:space="preserve"> </w:t>
      </w:r>
    </w:p>
    <w:p w14:paraId="36E61F4F" w14:textId="77777777" w:rsidR="00CF5D1D" w:rsidRDefault="00CF5D1D" w:rsidP="00403285">
      <w:pPr>
        <w:pStyle w:val="ListParagraph"/>
        <w:numPr>
          <w:ilvl w:val="0"/>
          <w:numId w:val="7"/>
        </w:numPr>
        <w:spacing w:line="360" w:lineRule="auto"/>
        <w:jc w:val="both"/>
      </w:pPr>
      <w:r w:rsidRPr="007956A4">
        <w:t xml:space="preserve">The hidden layers take into consideration a particular number of latent factors (features) and </w:t>
      </w:r>
      <w:r>
        <w:t xml:space="preserve">perform </w:t>
      </w:r>
      <w:r w:rsidRPr="007956A4">
        <w:t>complex calculations accordingly for the next neighboring layers.</w:t>
      </w:r>
      <w:r>
        <w:t xml:space="preserve"> The hidden layer loop runs from n (number of hidden layers) to 0 </w:t>
      </w:r>
      <w:r w:rsidR="003C3E80">
        <w:t>numbers</w:t>
      </w:r>
      <w:r>
        <w:t xml:space="preserve"> of times.</w:t>
      </w:r>
    </w:p>
    <w:p w14:paraId="354BF4E3" w14:textId="77777777" w:rsidR="007956A4" w:rsidRDefault="007956A4" w:rsidP="00403285">
      <w:pPr>
        <w:pStyle w:val="ListParagraph"/>
        <w:numPr>
          <w:ilvl w:val="0"/>
          <w:numId w:val="7"/>
        </w:numPr>
        <w:spacing w:line="360" w:lineRule="auto"/>
        <w:jc w:val="both"/>
      </w:pPr>
      <w:r w:rsidRPr="007956A4">
        <w:t xml:space="preserve">The final or output layer produces a modified </w:t>
      </w:r>
      <w:r w:rsidR="00CF5D1D">
        <w:t xml:space="preserve">version of </w:t>
      </w:r>
      <w:r w:rsidRPr="007956A4">
        <w:t>rating matrix which is fed into the training and test model for making effective predictions.</w:t>
      </w:r>
    </w:p>
    <w:p w14:paraId="3DFE847A" w14:textId="77777777" w:rsidR="00B03BAA" w:rsidRDefault="003C3E80" w:rsidP="00403285">
      <w:pPr>
        <w:pStyle w:val="ListParagraph"/>
        <w:numPr>
          <w:ilvl w:val="0"/>
          <w:numId w:val="7"/>
        </w:numPr>
        <w:spacing w:line="360" w:lineRule="auto"/>
        <w:jc w:val="both"/>
      </w:pPr>
      <w:r w:rsidRPr="00BF305B">
        <w:t xml:space="preserve">The </w:t>
      </w:r>
      <w:proofErr w:type="spellStart"/>
      <w:proofErr w:type="gramStart"/>
      <w:r w:rsidRPr="00BF305B">
        <w:t>keras.getlayer</w:t>
      </w:r>
      <w:proofErr w:type="spellEnd"/>
      <w:proofErr w:type="gramEnd"/>
      <w:r w:rsidRPr="00BF305B">
        <w:t>() function is used to get the embedded layer .</w:t>
      </w:r>
      <w:r w:rsidR="00BF305B" w:rsidRPr="00BF305B">
        <w:t xml:space="preserve"> </w:t>
      </w:r>
    </w:p>
    <w:p w14:paraId="682D1841" w14:textId="77777777" w:rsidR="00600C08" w:rsidRPr="00600C08" w:rsidRDefault="00600C08" w:rsidP="00600C08">
      <w:pPr>
        <w:pStyle w:val="ListParagraph"/>
        <w:spacing w:line="360" w:lineRule="auto"/>
        <w:jc w:val="both"/>
      </w:pPr>
    </w:p>
    <w:p w14:paraId="250870F2" w14:textId="77777777" w:rsidR="00BF305B" w:rsidRPr="0017298D" w:rsidRDefault="00BF305B" w:rsidP="0017298D">
      <w:pPr>
        <w:pStyle w:val="ListParagraph"/>
        <w:numPr>
          <w:ilvl w:val="2"/>
          <w:numId w:val="24"/>
        </w:numPr>
        <w:spacing w:line="360" w:lineRule="auto"/>
        <w:rPr>
          <w:b/>
        </w:rPr>
      </w:pPr>
      <w:r w:rsidRPr="0017298D">
        <w:rPr>
          <w:b/>
        </w:rPr>
        <w:t>NEURAL MATRIX FACTORISATION</w:t>
      </w:r>
    </w:p>
    <w:p w14:paraId="4FE1CD01" w14:textId="77777777" w:rsidR="007B067B" w:rsidRDefault="00092298" w:rsidP="00403285">
      <w:pPr>
        <w:pStyle w:val="NoSpacing"/>
        <w:numPr>
          <w:ilvl w:val="0"/>
          <w:numId w:val="10"/>
        </w:numPr>
        <w:spacing w:line="360" w:lineRule="auto"/>
        <w:jc w:val="both"/>
      </w:pPr>
      <w:r w:rsidRPr="00092298">
        <w:t xml:space="preserve">A </w:t>
      </w:r>
      <w:proofErr w:type="spellStart"/>
      <w:r w:rsidRPr="00092298">
        <w:t>NeuMF</w:t>
      </w:r>
      <w:proofErr w:type="spellEnd"/>
      <w:r w:rsidRPr="00092298">
        <w:t xml:space="preserve"> is a </w:t>
      </w:r>
      <w:proofErr w:type="spellStart"/>
      <w:r w:rsidRPr="00092298">
        <w:t>fusioned</w:t>
      </w:r>
      <w:proofErr w:type="spellEnd"/>
      <w:r w:rsidRPr="00092298">
        <w:t xml:space="preserve"> model of two subnetworks, GMF and MLP which forms the recommendation system.</w:t>
      </w:r>
    </w:p>
    <w:p w14:paraId="24827815" w14:textId="77777777" w:rsidR="007B067B" w:rsidRDefault="00092298" w:rsidP="00403285">
      <w:pPr>
        <w:pStyle w:val="NoSpacing"/>
        <w:numPr>
          <w:ilvl w:val="0"/>
          <w:numId w:val="10"/>
        </w:numPr>
        <w:spacing w:line="360" w:lineRule="auto"/>
        <w:jc w:val="both"/>
      </w:pPr>
      <w:r w:rsidRPr="00230AA3">
        <w:t>A GMF takes the concatenation of two vectors</w:t>
      </w:r>
      <w:r w:rsidR="00230AA3" w:rsidRPr="00230AA3">
        <w:t xml:space="preserve"> and produces a utility matrix</w:t>
      </w:r>
      <w:r w:rsidR="00E67EC3" w:rsidRPr="00230AA3">
        <w:t>.</w:t>
      </w:r>
      <w:r w:rsidRPr="00230AA3">
        <w:t xml:space="preserve"> </w:t>
      </w:r>
      <w:r w:rsidR="00E219A6" w:rsidRPr="00230AA3">
        <w:t xml:space="preserve">The user and item columns of the dataset are embedded into </w:t>
      </w:r>
      <w:proofErr w:type="spellStart"/>
      <w:r w:rsidR="00E219A6" w:rsidRPr="00230AA3">
        <w:t>u_id</w:t>
      </w:r>
      <w:proofErr w:type="spellEnd"/>
      <w:r w:rsidR="00E219A6" w:rsidRPr="00230AA3">
        <w:t xml:space="preserve"> and </w:t>
      </w:r>
      <w:proofErr w:type="spellStart"/>
      <w:r w:rsidR="00E219A6" w:rsidRPr="00230AA3">
        <w:t>p_id</w:t>
      </w:r>
      <w:proofErr w:type="spellEnd"/>
      <w:r w:rsidR="00E219A6" w:rsidRPr="00230AA3">
        <w:t xml:space="preserve"> vectors respectively, considering latent factor = 20. </w:t>
      </w:r>
      <w:r w:rsidR="00837CCF" w:rsidRPr="00230AA3">
        <w:t xml:space="preserve">The prediction value is obtained by applying </w:t>
      </w:r>
      <w:proofErr w:type="spellStart"/>
      <w:r w:rsidR="003B4B64" w:rsidRPr="00230AA3">
        <w:t>optimiser</w:t>
      </w:r>
      <w:proofErr w:type="spellEnd"/>
      <w:r w:rsidR="00837CCF" w:rsidRPr="00230AA3">
        <w:t xml:space="preserve"> to the product of output matrix and weights.</w:t>
      </w:r>
    </w:p>
    <w:p w14:paraId="3C457381" w14:textId="77777777" w:rsidR="007B067B" w:rsidRDefault="008621AA" w:rsidP="00403285">
      <w:pPr>
        <w:pStyle w:val="NoSpacing"/>
        <w:numPr>
          <w:ilvl w:val="0"/>
          <w:numId w:val="10"/>
        </w:numPr>
        <w:spacing w:line="360" w:lineRule="auto"/>
        <w:jc w:val="both"/>
      </w:pPr>
      <w:r>
        <w:t xml:space="preserve">MLP </w:t>
      </w:r>
      <w:r w:rsidR="007B067B">
        <w:t xml:space="preserve">feeds the concatenation of </w:t>
      </w:r>
      <w:proofErr w:type="spellStart"/>
      <w:r w:rsidR="007B067B">
        <w:t>u_id</w:t>
      </w:r>
      <w:proofErr w:type="spellEnd"/>
      <w:r w:rsidR="007B067B">
        <w:t xml:space="preserve"> and </w:t>
      </w:r>
      <w:proofErr w:type="spellStart"/>
      <w:r w:rsidR="007B067B">
        <w:t>p_id</w:t>
      </w:r>
      <w:proofErr w:type="spellEnd"/>
      <w:r w:rsidR="00B43E2D">
        <w:t xml:space="preserve"> into the input layer</w:t>
      </w:r>
      <w:r>
        <w:t>.</w:t>
      </w:r>
      <w:r w:rsidR="007B067B">
        <w:t xml:space="preserve"> </w:t>
      </w:r>
      <w:r w:rsidR="00B43E2D">
        <w:t xml:space="preserve">The MLP is implemented by considering 6 hidden layers. Also, </w:t>
      </w:r>
      <w:proofErr w:type="spellStart"/>
      <w:r w:rsidR="00B43E2D" w:rsidRPr="007B067B">
        <w:rPr>
          <w:i/>
        </w:rPr>
        <w:t>relu</w:t>
      </w:r>
      <w:proofErr w:type="spellEnd"/>
      <w:r w:rsidR="00B43E2D" w:rsidRPr="007B067B">
        <w:rPr>
          <w:i/>
        </w:rPr>
        <w:t xml:space="preserve"> </w:t>
      </w:r>
      <w:r w:rsidR="00B43E2D">
        <w:t xml:space="preserve">is added as the non-linear activation function, along with </w:t>
      </w:r>
      <w:r w:rsidR="00B43E2D" w:rsidRPr="007B067B">
        <w:rPr>
          <w:i/>
        </w:rPr>
        <w:t>kernel-initializer = ‘</w:t>
      </w:r>
      <w:proofErr w:type="spellStart"/>
      <w:r w:rsidR="00B43E2D" w:rsidRPr="007B067B">
        <w:rPr>
          <w:i/>
        </w:rPr>
        <w:t>he_uniform</w:t>
      </w:r>
      <w:proofErr w:type="spellEnd"/>
      <w:r w:rsidR="00B43E2D" w:rsidRPr="007B067B">
        <w:rPr>
          <w:i/>
        </w:rPr>
        <w:t>’</w:t>
      </w:r>
      <w:r w:rsidR="00B43E2D">
        <w:t>.</w:t>
      </w:r>
      <w:r w:rsidR="00F12D63">
        <w:t xml:space="preserve"> The hidden layer is responsible for estimating the complicated interactio</w:t>
      </w:r>
      <w:r w:rsidR="007B067B">
        <w:t xml:space="preserve">ns between the users and items. </w:t>
      </w:r>
      <w:r w:rsidR="00F12D63">
        <w:t xml:space="preserve">The output layer uses </w:t>
      </w:r>
      <w:proofErr w:type="spellStart"/>
      <w:r w:rsidR="00F12D63" w:rsidRPr="007B067B">
        <w:rPr>
          <w:i/>
        </w:rPr>
        <w:t>softmax</w:t>
      </w:r>
      <w:proofErr w:type="spellEnd"/>
      <w:r w:rsidR="00F12D63">
        <w:t xml:space="preserve"> as the activation function </w:t>
      </w:r>
      <w:r w:rsidR="00340264">
        <w:t xml:space="preserve">and </w:t>
      </w:r>
      <w:r w:rsidR="009C6079">
        <w:rPr>
          <w:i/>
        </w:rPr>
        <w:t>kernel-initializer = ‘</w:t>
      </w:r>
      <w:proofErr w:type="spellStart"/>
      <w:r w:rsidR="009C6079">
        <w:rPr>
          <w:i/>
        </w:rPr>
        <w:t>lecun</w:t>
      </w:r>
      <w:r w:rsidR="00340264" w:rsidRPr="007B067B">
        <w:rPr>
          <w:i/>
        </w:rPr>
        <w:t>_uniform</w:t>
      </w:r>
      <w:proofErr w:type="spellEnd"/>
      <w:r w:rsidR="00340264" w:rsidRPr="007B067B">
        <w:rPr>
          <w:i/>
        </w:rPr>
        <w:t xml:space="preserve">’ </w:t>
      </w:r>
      <w:r w:rsidR="00340264">
        <w:t>to produce a modified matrix.</w:t>
      </w:r>
      <w:r w:rsidR="003B4B64">
        <w:t xml:space="preserve"> </w:t>
      </w:r>
    </w:p>
    <w:p w14:paraId="4F6CE657" w14:textId="77777777" w:rsidR="006E579F" w:rsidRDefault="005233FC" w:rsidP="00403285">
      <w:pPr>
        <w:pStyle w:val="NoSpacing"/>
        <w:numPr>
          <w:ilvl w:val="0"/>
          <w:numId w:val="10"/>
        </w:numPr>
        <w:spacing w:line="360" w:lineRule="auto"/>
        <w:jc w:val="both"/>
      </w:pPr>
      <w:r w:rsidRPr="005233FC">
        <w:t xml:space="preserve">To fuse the results of GMF and MLP, </w:t>
      </w:r>
      <w:proofErr w:type="spellStart"/>
      <w:r w:rsidRPr="005233FC">
        <w:t>NeuMF</w:t>
      </w:r>
      <w:proofErr w:type="spellEnd"/>
      <w:r w:rsidRPr="005233FC">
        <w:t xml:space="preserve"> concatenates the second last layers of</w:t>
      </w:r>
      <w:r>
        <w:t xml:space="preserve"> the</w:t>
      </w:r>
      <w:r w:rsidRPr="005233FC">
        <w:t xml:space="preserve"> two subnetworks to create a feature vector which can be passed to the further layers. Afterwards, the ou</w:t>
      </w:r>
      <w:r>
        <w:t>t</w:t>
      </w:r>
      <w:r w:rsidRPr="005233FC">
        <w:t xml:space="preserve">puts are projected with </w:t>
      </w:r>
      <w:r>
        <w:t xml:space="preserve">weight </w:t>
      </w:r>
      <w:r w:rsidRPr="005233FC">
        <w:t>matrix </w:t>
      </w:r>
      <w:r>
        <w:t>and an</w:t>
      </w:r>
      <w:r w:rsidRPr="005233FC">
        <w:t xml:space="preserve"> activation function.</w:t>
      </w:r>
    </w:p>
    <w:p w14:paraId="1FCD8694" w14:textId="77777777" w:rsidR="000452B0" w:rsidRDefault="000452B0" w:rsidP="000452B0">
      <w:pPr>
        <w:pStyle w:val="NoSpacing"/>
        <w:spacing w:line="360" w:lineRule="auto"/>
        <w:ind w:left="720"/>
        <w:jc w:val="both"/>
      </w:pPr>
    </w:p>
    <w:p w14:paraId="2AB08F9E" w14:textId="77777777" w:rsidR="000452B0" w:rsidRPr="000452B0" w:rsidRDefault="00B318DF" w:rsidP="000452B0">
      <w:pPr>
        <w:spacing w:line="360" w:lineRule="auto"/>
        <w:rPr>
          <w:b/>
          <w:spacing w:val="8"/>
          <w:sz w:val="28"/>
          <w:szCs w:val="32"/>
        </w:rPr>
      </w:pPr>
      <w:r>
        <w:rPr>
          <w:b/>
          <w:spacing w:val="8"/>
          <w:sz w:val="28"/>
          <w:szCs w:val="32"/>
        </w:rPr>
        <w:lastRenderedPageBreak/>
        <w:t>SECTION 3.4</w:t>
      </w:r>
      <w:r w:rsidR="00106053">
        <w:rPr>
          <w:b/>
          <w:spacing w:val="8"/>
          <w:sz w:val="28"/>
          <w:szCs w:val="32"/>
        </w:rPr>
        <w:t xml:space="preserve"> – </w:t>
      </w:r>
      <w:r w:rsidR="000922C7">
        <w:rPr>
          <w:b/>
          <w:spacing w:val="8"/>
          <w:sz w:val="28"/>
          <w:szCs w:val="32"/>
        </w:rPr>
        <w:t xml:space="preserve">FINDINGS AND </w:t>
      </w:r>
      <w:r w:rsidR="00106053">
        <w:rPr>
          <w:b/>
          <w:spacing w:val="8"/>
          <w:sz w:val="28"/>
          <w:szCs w:val="32"/>
        </w:rPr>
        <w:t>RESULTS</w:t>
      </w:r>
    </w:p>
    <w:p w14:paraId="52826E8C" w14:textId="77777777" w:rsidR="000452B0" w:rsidRPr="000452B0" w:rsidRDefault="0017298D" w:rsidP="000452B0">
      <w:pPr>
        <w:spacing w:line="360" w:lineRule="auto"/>
        <w:rPr>
          <w:b/>
        </w:rPr>
      </w:pPr>
      <w:r>
        <w:rPr>
          <w:b/>
        </w:rPr>
        <w:t>3.4</w:t>
      </w:r>
      <w:r w:rsidR="000452B0">
        <w:rPr>
          <w:b/>
        </w:rPr>
        <w:t xml:space="preserve">.1 GMF MODEL </w:t>
      </w:r>
    </w:p>
    <w:tbl>
      <w:tblPr>
        <w:tblStyle w:val="TableGrid"/>
        <w:tblW w:w="0" w:type="auto"/>
        <w:tblLook w:val="04A0" w:firstRow="1" w:lastRow="0" w:firstColumn="1" w:lastColumn="0" w:noHBand="0" w:noVBand="1"/>
      </w:tblPr>
      <w:tblGrid>
        <w:gridCol w:w="1659"/>
        <w:gridCol w:w="1539"/>
        <w:gridCol w:w="1531"/>
        <w:gridCol w:w="1540"/>
        <w:gridCol w:w="1537"/>
        <w:gridCol w:w="1676"/>
      </w:tblGrid>
      <w:tr w:rsidR="000452B0" w14:paraId="0EF07EEE" w14:textId="77777777" w:rsidTr="000452B0">
        <w:tc>
          <w:tcPr>
            <w:tcW w:w="1659" w:type="dxa"/>
          </w:tcPr>
          <w:p w14:paraId="70D7DC01"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Optimizer</w:t>
            </w:r>
          </w:p>
        </w:tc>
        <w:tc>
          <w:tcPr>
            <w:tcW w:w="1539" w:type="dxa"/>
          </w:tcPr>
          <w:p w14:paraId="242008D4"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Loss at start</w:t>
            </w:r>
          </w:p>
        </w:tc>
        <w:tc>
          <w:tcPr>
            <w:tcW w:w="1531" w:type="dxa"/>
          </w:tcPr>
          <w:p w14:paraId="7BFF673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Loss at end</w:t>
            </w:r>
          </w:p>
        </w:tc>
        <w:tc>
          <w:tcPr>
            <w:tcW w:w="1540" w:type="dxa"/>
          </w:tcPr>
          <w:p w14:paraId="102847CF"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Mae at start</w:t>
            </w:r>
          </w:p>
        </w:tc>
        <w:tc>
          <w:tcPr>
            <w:tcW w:w="1537" w:type="dxa"/>
          </w:tcPr>
          <w:p w14:paraId="74578FF6"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Mae at end</w:t>
            </w:r>
          </w:p>
        </w:tc>
        <w:tc>
          <w:tcPr>
            <w:tcW w:w="1436" w:type="dxa"/>
          </w:tcPr>
          <w:p w14:paraId="5E3AC04F"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Time for each epoch(approx.)</w:t>
            </w:r>
          </w:p>
        </w:tc>
      </w:tr>
      <w:tr w:rsidR="000452B0" w14:paraId="7125AFF6" w14:textId="77777777" w:rsidTr="000452B0">
        <w:tc>
          <w:tcPr>
            <w:tcW w:w="1659" w:type="dxa"/>
          </w:tcPr>
          <w:p w14:paraId="3B4216FA" w14:textId="77777777" w:rsidR="000452B0" w:rsidRPr="00965472" w:rsidRDefault="000452B0" w:rsidP="00B0093C">
            <w:pPr>
              <w:spacing w:line="360" w:lineRule="auto"/>
              <w:rPr>
                <w:rFonts w:ascii="Times New Roman" w:hAnsi="Times New Roman" w:cs="Times New Roman"/>
                <w:sz w:val="24"/>
                <w:szCs w:val="24"/>
                <w:lang w:val="en-US"/>
              </w:rPr>
            </w:pPr>
            <w:proofErr w:type="spellStart"/>
            <w:r w:rsidRPr="00965472">
              <w:rPr>
                <w:rFonts w:ascii="Times New Roman" w:hAnsi="Times New Roman" w:cs="Times New Roman"/>
                <w:sz w:val="24"/>
                <w:szCs w:val="24"/>
                <w:lang w:val="en-US"/>
              </w:rPr>
              <w:t>Adagrad</w:t>
            </w:r>
            <w:proofErr w:type="spellEnd"/>
          </w:p>
        </w:tc>
        <w:tc>
          <w:tcPr>
            <w:tcW w:w="1539" w:type="dxa"/>
          </w:tcPr>
          <w:p w14:paraId="7178363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14:paraId="2BC5653A"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18.4477</w:t>
            </w:r>
          </w:p>
        </w:tc>
        <w:tc>
          <w:tcPr>
            <w:tcW w:w="1540" w:type="dxa"/>
          </w:tcPr>
          <w:p w14:paraId="4EC93C35"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14:paraId="1917AACD"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4.1622</w:t>
            </w:r>
          </w:p>
        </w:tc>
        <w:tc>
          <w:tcPr>
            <w:tcW w:w="1436" w:type="dxa"/>
          </w:tcPr>
          <w:p w14:paraId="3C004361"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6s</w:t>
            </w:r>
          </w:p>
        </w:tc>
      </w:tr>
      <w:tr w:rsidR="000452B0" w14:paraId="3796AF56" w14:textId="77777777" w:rsidTr="000452B0">
        <w:tc>
          <w:tcPr>
            <w:tcW w:w="1659" w:type="dxa"/>
          </w:tcPr>
          <w:p w14:paraId="4DDC5465"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Adam</w:t>
            </w:r>
          </w:p>
        </w:tc>
        <w:tc>
          <w:tcPr>
            <w:tcW w:w="1539" w:type="dxa"/>
          </w:tcPr>
          <w:p w14:paraId="189E936A"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18.0541</w:t>
            </w:r>
          </w:p>
        </w:tc>
        <w:tc>
          <w:tcPr>
            <w:tcW w:w="1531" w:type="dxa"/>
          </w:tcPr>
          <w:p w14:paraId="168A127E"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0.3843</w:t>
            </w:r>
          </w:p>
        </w:tc>
        <w:tc>
          <w:tcPr>
            <w:tcW w:w="1540" w:type="dxa"/>
          </w:tcPr>
          <w:p w14:paraId="49F41C1A"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4.1090</w:t>
            </w:r>
          </w:p>
        </w:tc>
        <w:tc>
          <w:tcPr>
            <w:tcW w:w="1537" w:type="dxa"/>
          </w:tcPr>
          <w:p w14:paraId="34E6F15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0.4550</w:t>
            </w:r>
          </w:p>
        </w:tc>
        <w:tc>
          <w:tcPr>
            <w:tcW w:w="1436" w:type="dxa"/>
          </w:tcPr>
          <w:p w14:paraId="1AC5F6B8"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155s</w:t>
            </w:r>
          </w:p>
        </w:tc>
      </w:tr>
      <w:tr w:rsidR="000452B0" w14:paraId="4B0141D4" w14:textId="77777777" w:rsidTr="000452B0">
        <w:tc>
          <w:tcPr>
            <w:tcW w:w="1659" w:type="dxa"/>
          </w:tcPr>
          <w:p w14:paraId="2AD13C74"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RMSprop</w:t>
            </w:r>
          </w:p>
        </w:tc>
        <w:tc>
          <w:tcPr>
            <w:tcW w:w="1539" w:type="dxa"/>
          </w:tcPr>
          <w:p w14:paraId="3808E92F"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18.4485</w:t>
            </w:r>
          </w:p>
        </w:tc>
        <w:tc>
          <w:tcPr>
            <w:tcW w:w="1531" w:type="dxa"/>
          </w:tcPr>
          <w:p w14:paraId="48E68F02"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11.6930</w:t>
            </w:r>
          </w:p>
        </w:tc>
        <w:tc>
          <w:tcPr>
            <w:tcW w:w="1540" w:type="dxa"/>
          </w:tcPr>
          <w:p w14:paraId="50091EE3"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4.1623</w:t>
            </w:r>
          </w:p>
        </w:tc>
        <w:tc>
          <w:tcPr>
            <w:tcW w:w="1537" w:type="dxa"/>
          </w:tcPr>
          <w:p w14:paraId="08F2B82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3.0608</w:t>
            </w:r>
          </w:p>
        </w:tc>
        <w:tc>
          <w:tcPr>
            <w:tcW w:w="1436" w:type="dxa"/>
          </w:tcPr>
          <w:p w14:paraId="62900AF5"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96s</w:t>
            </w:r>
          </w:p>
        </w:tc>
      </w:tr>
      <w:tr w:rsidR="000452B0" w14:paraId="07F919C0" w14:textId="77777777" w:rsidTr="000452B0">
        <w:tc>
          <w:tcPr>
            <w:tcW w:w="1659" w:type="dxa"/>
          </w:tcPr>
          <w:p w14:paraId="0A474047" w14:textId="77777777" w:rsidR="000452B0" w:rsidRPr="00965472" w:rsidRDefault="000452B0" w:rsidP="00B0093C">
            <w:pPr>
              <w:spacing w:line="360" w:lineRule="auto"/>
              <w:rPr>
                <w:rFonts w:ascii="Times New Roman" w:hAnsi="Times New Roman" w:cs="Times New Roman"/>
                <w:sz w:val="24"/>
                <w:szCs w:val="24"/>
                <w:lang w:val="en-US"/>
              </w:rPr>
            </w:pPr>
            <w:proofErr w:type="spellStart"/>
            <w:r w:rsidRPr="00965472">
              <w:rPr>
                <w:rFonts w:ascii="Times New Roman" w:hAnsi="Times New Roman" w:cs="Times New Roman"/>
                <w:sz w:val="24"/>
                <w:szCs w:val="24"/>
                <w:lang w:val="en-US"/>
              </w:rPr>
              <w:t>Adadelta</w:t>
            </w:r>
            <w:proofErr w:type="spellEnd"/>
          </w:p>
        </w:tc>
        <w:tc>
          <w:tcPr>
            <w:tcW w:w="1539" w:type="dxa"/>
          </w:tcPr>
          <w:p w14:paraId="6A79AA9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18.4498</w:t>
            </w:r>
          </w:p>
        </w:tc>
        <w:tc>
          <w:tcPr>
            <w:tcW w:w="1531" w:type="dxa"/>
          </w:tcPr>
          <w:p w14:paraId="5892A25F"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18.4496</w:t>
            </w:r>
          </w:p>
        </w:tc>
        <w:tc>
          <w:tcPr>
            <w:tcW w:w="1540" w:type="dxa"/>
          </w:tcPr>
          <w:p w14:paraId="0C6BFAD8"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14:paraId="2582EC43"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14:paraId="2AAE9E3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7s</w:t>
            </w:r>
          </w:p>
        </w:tc>
      </w:tr>
      <w:tr w:rsidR="000452B0" w14:paraId="64676397" w14:textId="77777777" w:rsidTr="000452B0">
        <w:tc>
          <w:tcPr>
            <w:tcW w:w="1659" w:type="dxa"/>
          </w:tcPr>
          <w:p w14:paraId="7A5D85D5" w14:textId="77777777" w:rsidR="000452B0" w:rsidRPr="00965472" w:rsidRDefault="000452B0" w:rsidP="00B0093C">
            <w:pPr>
              <w:spacing w:line="360" w:lineRule="auto"/>
              <w:rPr>
                <w:rFonts w:ascii="Times New Roman" w:hAnsi="Times New Roman" w:cs="Times New Roman"/>
                <w:sz w:val="24"/>
                <w:szCs w:val="24"/>
                <w:lang w:val="en-US"/>
              </w:rPr>
            </w:pPr>
            <w:proofErr w:type="spellStart"/>
            <w:r w:rsidRPr="00965472">
              <w:rPr>
                <w:rFonts w:ascii="Times New Roman" w:hAnsi="Times New Roman" w:cs="Times New Roman"/>
                <w:sz w:val="24"/>
                <w:szCs w:val="24"/>
                <w:lang w:val="en-US"/>
              </w:rPr>
              <w:t>Adamax</w:t>
            </w:r>
            <w:proofErr w:type="spellEnd"/>
          </w:p>
        </w:tc>
        <w:tc>
          <w:tcPr>
            <w:tcW w:w="1539" w:type="dxa"/>
          </w:tcPr>
          <w:p w14:paraId="70E4273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14:paraId="7BC1B6CE"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18.3033</w:t>
            </w:r>
          </w:p>
        </w:tc>
        <w:tc>
          <w:tcPr>
            <w:tcW w:w="1540" w:type="dxa"/>
          </w:tcPr>
          <w:p w14:paraId="518EFBD7"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14:paraId="75603C72"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4.1446</w:t>
            </w:r>
          </w:p>
        </w:tc>
        <w:tc>
          <w:tcPr>
            <w:tcW w:w="1436" w:type="dxa"/>
          </w:tcPr>
          <w:p w14:paraId="07FBDD5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57s</w:t>
            </w:r>
          </w:p>
        </w:tc>
      </w:tr>
      <w:tr w:rsidR="000452B0" w14:paraId="3BCFFF88" w14:textId="77777777" w:rsidTr="000452B0">
        <w:tc>
          <w:tcPr>
            <w:tcW w:w="1659" w:type="dxa"/>
          </w:tcPr>
          <w:p w14:paraId="6D6483E6" w14:textId="77777777" w:rsidR="000452B0" w:rsidRPr="00965472" w:rsidRDefault="000452B0" w:rsidP="00B0093C">
            <w:pPr>
              <w:spacing w:line="360" w:lineRule="auto"/>
              <w:rPr>
                <w:rFonts w:ascii="Times New Roman" w:hAnsi="Times New Roman" w:cs="Times New Roman"/>
                <w:sz w:val="24"/>
                <w:szCs w:val="24"/>
                <w:lang w:val="en-US"/>
              </w:rPr>
            </w:pPr>
            <w:proofErr w:type="spellStart"/>
            <w:r w:rsidRPr="00965472">
              <w:rPr>
                <w:rFonts w:ascii="Times New Roman" w:hAnsi="Times New Roman" w:cs="Times New Roman"/>
                <w:sz w:val="24"/>
                <w:szCs w:val="24"/>
                <w:lang w:val="en-US"/>
              </w:rPr>
              <w:t>Nadam</w:t>
            </w:r>
            <w:proofErr w:type="spellEnd"/>
          </w:p>
        </w:tc>
        <w:tc>
          <w:tcPr>
            <w:tcW w:w="1539" w:type="dxa"/>
          </w:tcPr>
          <w:p w14:paraId="44250BE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18.4242</w:t>
            </w:r>
          </w:p>
        </w:tc>
        <w:tc>
          <w:tcPr>
            <w:tcW w:w="1531" w:type="dxa"/>
          </w:tcPr>
          <w:p w14:paraId="5C46BF23"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7.8622</w:t>
            </w:r>
          </w:p>
        </w:tc>
        <w:tc>
          <w:tcPr>
            <w:tcW w:w="1540" w:type="dxa"/>
          </w:tcPr>
          <w:p w14:paraId="211F853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4.1592</w:t>
            </w:r>
          </w:p>
        </w:tc>
        <w:tc>
          <w:tcPr>
            <w:tcW w:w="1537" w:type="dxa"/>
          </w:tcPr>
          <w:p w14:paraId="51469793"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2.4254</w:t>
            </w:r>
          </w:p>
        </w:tc>
        <w:tc>
          <w:tcPr>
            <w:tcW w:w="1436" w:type="dxa"/>
          </w:tcPr>
          <w:p w14:paraId="1C31C144"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146s</w:t>
            </w:r>
          </w:p>
        </w:tc>
      </w:tr>
      <w:tr w:rsidR="000452B0" w14:paraId="74049BDE" w14:textId="77777777" w:rsidTr="000452B0">
        <w:tc>
          <w:tcPr>
            <w:tcW w:w="1659" w:type="dxa"/>
          </w:tcPr>
          <w:p w14:paraId="358AD63B" w14:textId="77777777" w:rsidR="000452B0" w:rsidRPr="00965472" w:rsidRDefault="000452B0" w:rsidP="00B0093C">
            <w:pPr>
              <w:spacing w:line="360" w:lineRule="auto"/>
              <w:rPr>
                <w:rFonts w:ascii="Times New Roman" w:hAnsi="Times New Roman" w:cs="Times New Roman"/>
                <w:sz w:val="24"/>
                <w:szCs w:val="24"/>
                <w:lang w:val="en-US"/>
              </w:rPr>
            </w:pPr>
            <w:proofErr w:type="spellStart"/>
            <w:r w:rsidRPr="00965472">
              <w:rPr>
                <w:rFonts w:ascii="Times New Roman" w:hAnsi="Times New Roman" w:cs="Times New Roman"/>
                <w:sz w:val="24"/>
                <w:szCs w:val="24"/>
                <w:lang w:val="en-US"/>
              </w:rPr>
              <w:t>Ftrl</w:t>
            </w:r>
            <w:proofErr w:type="spellEnd"/>
          </w:p>
        </w:tc>
        <w:tc>
          <w:tcPr>
            <w:tcW w:w="1539" w:type="dxa"/>
          </w:tcPr>
          <w:p w14:paraId="2A495666"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14:paraId="5A844D0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40" w:type="dxa"/>
          </w:tcPr>
          <w:p w14:paraId="208C4523"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14:paraId="404514A6"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14:paraId="35360257"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7s</w:t>
            </w:r>
          </w:p>
        </w:tc>
      </w:tr>
      <w:tr w:rsidR="000452B0" w14:paraId="6FF180D9" w14:textId="77777777" w:rsidTr="000452B0">
        <w:tc>
          <w:tcPr>
            <w:tcW w:w="1659" w:type="dxa"/>
          </w:tcPr>
          <w:p w14:paraId="6FDC92CD"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SGD</w:t>
            </w:r>
          </w:p>
        </w:tc>
        <w:tc>
          <w:tcPr>
            <w:tcW w:w="1539" w:type="dxa"/>
          </w:tcPr>
          <w:p w14:paraId="7BF8A5C0"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14:paraId="0CFBAA85"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18.4423</w:t>
            </w:r>
          </w:p>
        </w:tc>
        <w:tc>
          <w:tcPr>
            <w:tcW w:w="1540" w:type="dxa"/>
          </w:tcPr>
          <w:p w14:paraId="2DC955DB"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14:paraId="1FEF8C7A"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14:paraId="43ECD699" w14:textId="77777777"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6s</w:t>
            </w:r>
          </w:p>
        </w:tc>
      </w:tr>
    </w:tbl>
    <w:p w14:paraId="1EE8F9CC" w14:textId="77777777" w:rsidR="000452B0" w:rsidRDefault="000452B0" w:rsidP="000452B0">
      <w:pPr>
        <w:jc w:val="center"/>
      </w:pPr>
    </w:p>
    <w:p w14:paraId="6AC3CF6A" w14:textId="77777777" w:rsidR="000452B0" w:rsidRDefault="00B32F8B" w:rsidP="000452B0">
      <w:pPr>
        <w:jc w:val="center"/>
      </w:pPr>
      <w:r>
        <w:t xml:space="preserve">Table </w:t>
      </w:r>
      <w:proofErr w:type="gramStart"/>
      <w:r>
        <w:t>3</w:t>
      </w:r>
      <w:r w:rsidR="002655AB">
        <w:t xml:space="preserve">.1 </w:t>
      </w:r>
      <w:r w:rsidR="000452B0">
        <w:t>:</w:t>
      </w:r>
      <w:proofErr w:type="gramEnd"/>
      <w:r w:rsidR="000452B0">
        <w:t xml:space="preserve"> To select the best </w:t>
      </w:r>
      <w:proofErr w:type="spellStart"/>
      <w:r w:rsidR="000452B0">
        <w:t>optimiser</w:t>
      </w:r>
      <w:proofErr w:type="spellEnd"/>
      <w:r w:rsidR="000452B0">
        <w:t xml:space="preserve"> for the GMF model</w:t>
      </w:r>
    </w:p>
    <w:p w14:paraId="74F8FA35" w14:textId="77777777" w:rsidR="00537F71" w:rsidRDefault="00537F71" w:rsidP="000452B0">
      <w:pPr>
        <w:jc w:val="center"/>
      </w:pPr>
    </w:p>
    <w:p w14:paraId="0EA3C841" w14:textId="77777777" w:rsidR="000452B0" w:rsidRDefault="000452B0" w:rsidP="000452B0">
      <w:pPr>
        <w:pStyle w:val="NoSpacing"/>
        <w:spacing w:line="360" w:lineRule="auto"/>
        <w:jc w:val="both"/>
      </w:pPr>
      <w:r>
        <w:t xml:space="preserve">From the above table it is inferred that Adam is the best </w:t>
      </w:r>
      <w:proofErr w:type="spellStart"/>
      <w:r>
        <w:t>optimiser</w:t>
      </w:r>
      <w:proofErr w:type="spellEnd"/>
      <w:r>
        <w:t xml:space="preserve"> as it greatly </w:t>
      </w:r>
      <w:proofErr w:type="spellStart"/>
      <w:r>
        <w:t>minimises</w:t>
      </w:r>
      <w:proofErr w:type="spellEnd"/>
      <w:r>
        <w:t xml:space="preserve"> the loss. The figure below shows the rate of minimization of the losses with the increasing number of epochs.</w:t>
      </w:r>
    </w:p>
    <w:p w14:paraId="3C4628F9" w14:textId="77777777" w:rsidR="000452B0" w:rsidRDefault="000452B0" w:rsidP="000452B0">
      <w:pPr>
        <w:jc w:val="center"/>
      </w:pPr>
      <w:r>
        <w:rPr>
          <w:noProof/>
          <w:lang w:val="en-IN" w:eastAsia="en-IN"/>
        </w:rPr>
        <w:drawing>
          <wp:inline distT="0" distB="0" distL="0" distR="0" wp14:anchorId="211C1634" wp14:editId="4D8C8F8C">
            <wp:extent cx="4876800" cy="3238500"/>
            <wp:effectExtent l="0" t="0" r="0" b="0"/>
            <wp:docPr id="6" name="Picture 6" descr="C:\Users\ACER\Documents\PSG\line graph gmf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PSG\line graph gmf mod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14:paraId="6A9EBD9C" w14:textId="77777777" w:rsidR="000452B0" w:rsidRDefault="002655AB" w:rsidP="000452B0">
      <w:pPr>
        <w:jc w:val="center"/>
      </w:pPr>
      <w:r>
        <w:t>Fig 3.1</w:t>
      </w:r>
      <w:r w:rsidR="000452B0">
        <w:t xml:space="preserve"> – Training Error vs Epoch for ‘Adam’ </w:t>
      </w:r>
      <w:proofErr w:type="spellStart"/>
      <w:r w:rsidR="000452B0">
        <w:t>optimiser</w:t>
      </w:r>
      <w:proofErr w:type="spellEnd"/>
      <w:r w:rsidR="000452B0">
        <w:t xml:space="preserve"> in the GMF model</w:t>
      </w:r>
    </w:p>
    <w:p w14:paraId="66DCEBC0" w14:textId="77777777" w:rsidR="000452B0" w:rsidRDefault="000452B0" w:rsidP="000452B0"/>
    <w:p w14:paraId="444D1C09" w14:textId="77777777" w:rsidR="000452B0" w:rsidRDefault="000452B0" w:rsidP="009C6079">
      <w:r>
        <w:t>The loss seen after evaluating the test data with our model comes out to be 7.0950.</w:t>
      </w:r>
    </w:p>
    <w:p w14:paraId="5D3965B3" w14:textId="77777777" w:rsidR="009960BF" w:rsidRDefault="009960BF" w:rsidP="009C6079"/>
    <w:p w14:paraId="7DFF7B76" w14:textId="77777777" w:rsidR="009960BF" w:rsidRDefault="009960BF" w:rsidP="009C6079">
      <w:r>
        <w:rPr>
          <w:noProof/>
          <w:lang w:val="en-IN" w:eastAsia="en-IN"/>
        </w:rPr>
        <w:lastRenderedPageBreak/>
        <w:drawing>
          <wp:inline distT="0" distB="0" distL="0" distR="0" wp14:anchorId="246BD2B7" wp14:editId="577F7CB0">
            <wp:extent cx="5943600" cy="2654423"/>
            <wp:effectExtent l="0" t="0" r="0" b="0"/>
            <wp:docPr id="17" name="Picture 17" descr="C:\Users\ACER\Documents\PSG\model g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s\PSG\model gm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4423"/>
                    </a:xfrm>
                    <a:prstGeom prst="rect">
                      <a:avLst/>
                    </a:prstGeom>
                    <a:noFill/>
                    <a:ln>
                      <a:noFill/>
                    </a:ln>
                  </pic:spPr>
                </pic:pic>
              </a:graphicData>
            </a:graphic>
          </wp:inline>
        </w:drawing>
      </w:r>
    </w:p>
    <w:p w14:paraId="4D304C3C" w14:textId="77777777" w:rsidR="009960BF" w:rsidRDefault="009960BF" w:rsidP="009960BF">
      <w:pPr>
        <w:tabs>
          <w:tab w:val="left" w:pos="324"/>
        </w:tabs>
        <w:jc w:val="center"/>
      </w:pPr>
      <w:r>
        <w:t>Fig 3.2 – GMF model</w:t>
      </w:r>
    </w:p>
    <w:p w14:paraId="50E98911" w14:textId="77777777" w:rsidR="000452B0" w:rsidRDefault="0017298D" w:rsidP="000452B0">
      <w:pPr>
        <w:spacing w:line="360" w:lineRule="auto"/>
        <w:rPr>
          <w:b/>
        </w:rPr>
      </w:pPr>
      <w:r>
        <w:rPr>
          <w:b/>
        </w:rPr>
        <w:t>3.4</w:t>
      </w:r>
      <w:r w:rsidR="000452B0">
        <w:rPr>
          <w:b/>
        </w:rPr>
        <w:t xml:space="preserve">.2 MLP MODEL </w:t>
      </w:r>
    </w:p>
    <w:p w14:paraId="2A3C20E7" w14:textId="77777777" w:rsidR="000452B0" w:rsidRPr="000452B0" w:rsidRDefault="000452B0" w:rsidP="000452B0">
      <w:pPr>
        <w:pStyle w:val="NoSpacing"/>
        <w:spacing w:line="360" w:lineRule="auto"/>
        <w:jc w:val="both"/>
        <w:rPr>
          <w:b/>
        </w:rPr>
      </w:pPr>
      <w:r>
        <w:t>Latent Factors = 20</w:t>
      </w:r>
    </w:p>
    <w:p w14:paraId="5FC6FB95" w14:textId="77777777" w:rsidR="000452B0" w:rsidRDefault="000452B0" w:rsidP="000452B0">
      <w:pPr>
        <w:pStyle w:val="NoSpacing"/>
        <w:spacing w:line="360" w:lineRule="auto"/>
        <w:jc w:val="both"/>
      </w:pPr>
      <w:r>
        <w:t>Total number of epochs = 10</w:t>
      </w:r>
    </w:p>
    <w:p w14:paraId="6FAE6FC6" w14:textId="77777777" w:rsidR="000452B0" w:rsidRDefault="000452B0" w:rsidP="000452B0">
      <w:pPr>
        <w:pStyle w:val="NoSpacing"/>
        <w:spacing w:line="360" w:lineRule="auto"/>
        <w:jc w:val="both"/>
      </w:pPr>
      <w:r>
        <w:t>Total number of layers in MLP = 6</w:t>
      </w:r>
    </w:p>
    <w:p w14:paraId="1202E74F" w14:textId="77777777" w:rsidR="000452B0" w:rsidRDefault="000452B0" w:rsidP="000452B0">
      <w:pPr>
        <w:pStyle w:val="NoSpacing"/>
        <w:spacing w:line="360" w:lineRule="auto"/>
        <w:jc w:val="both"/>
      </w:pPr>
      <w:r>
        <w:t xml:space="preserve">Activation = </w:t>
      </w:r>
      <w:proofErr w:type="spellStart"/>
      <w:r>
        <w:t>ReLU</w:t>
      </w:r>
      <w:proofErr w:type="spellEnd"/>
      <w:r>
        <w:t xml:space="preserve"> (for the inner layers) and </w:t>
      </w:r>
      <w:proofErr w:type="spellStart"/>
      <w:r>
        <w:t>Softmax</w:t>
      </w:r>
      <w:proofErr w:type="spellEnd"/>
      <w:r>
        <w:t xml:space="preserve"> (for the final layer)</w:t>
      </w:r>
    </w:p>
    <w:p w14:paraId="1470763A" w14:textId="77777777" w:rsidR="00B0093C" w:rsidRDefault="000452B0" w:rsidP="00E73864">
      <w:pPr>
        <w:pStyle w:val="NoSpacing"/>
        <w:spacing w:line="360" w:lineRule="auto"/>
        <w:jc w:val="both"/>
      </w:pPr>
      <w:r>
        <w:t xml:space="preserve">Kernel Initializer = </w:t>
      </w:r>
      <w:proofErr w:type="spellStart"/>
      <w:r>
        <w:t>lecun_uniform</w:t>
      </w:r>
      <w:proofErr w:type="spellEnd"/>
      <w:r>
        <w:t xml:space="preserve"> (for the final layer) and </w:t>
      </w:r>
      <w:proofErr w:type="spellStart"/>
      <w:r>
        <w:t>he_unifor</w:t>
      </w:r>
      <w:r w:rsidR="00E73864">
        <w:t>m</w:t>
      </w:r>
      <w:proofErr w:type="spellEnd"/>
      <w:r w:rsidR="00E73864">
        <w:t xml:space="preserve"> (for the rest of the layers) </w:t>
      </w:r>
    </w:p>
    <w:p w14:paraId="39744F36" w14:textId="77777777" w:rsidR="00E73864" w:rsidRDefault="00E73864" w:rsidP="00E73864">
      <w:pPr>
        <w:pStyle w:val="NoSpacing"/>
        <w:spacing w:line="360" w:lineRule="auto"/>
        <w:jc w:val="both"/>
      </w:pPr>
    </w:p>
    <w:p w14:paraId="3E0F90AD" w14:textId="77777777" w:rsidR="00E73864" w:rsidRDefault="00E73864" w:rsidP="00E73864">
      <w:pPr>
        <w:pStyle w:val="NoSpacing"/>
        <w:spacing w:line="360" w:lineRule="auto"/>
        <w:jc w:val="both"/>
      </w:pPr>
    </w:p>
    <w:p w14:paraId="762E1051" w14:textId="77777777" w:rsidR="00E73864" w:rsidRDefault="00E73864" w:rsidP="00E73864">
      <w:pPr>
        <w:pStyle w:val="NoSpacing"/>
        <w:spacing w:line="360" w:lineRule="auto"/>
        <w:jc w:val="both"/>
      </w:pPr>
    </w:p>
    <w:p w14:paraId="6034DA9A" w14:textId="77777777" w:rsidR="00E73864" w:rsidRDefault="00E73864" w:rsidP="00E73864">
      <w:pPr>
        <w:pStyle w:val="NoSpacing"/>
        <w:spacing w:line="360" w:lineRule="auto"/>
        <w:jc w:val="both"/>
      </w:pPr>
    </w:p>
    <w:p w14:paraId="66B3246E" w14:textId="77777777" w:rsidR="00B0093C" w:rsidRDefault="00B0093C" w:rsidP="000452B0">
      <w:pPr>
        <w:tabs>
          <w:tab w:val="left" w:pos="324"/>
        </w:tabs>
      </w:pPr>
    </w:p>
    <w:tbl>
      <w:tblPr>
        <w:tblStyle w:val="TableGrid"/>
        <w:tblW w:w="0" w:type="auto"/>
        <w:tblLook w:val="04A0" w:firstRow="1" w:lastRow="0" w:firstColumn="1" w:lastColumn="0" w:noHBand="0" w:noVBand="1"/>
      </w:tblPr>
      <w:tblGrid>
        <w:gridCol w:w="1633"/>
        <w:gridCol w:w="1512"/>
        <w:gridCol w:w="1504"/>
        <w:gridCol w:w="1508"/>
        <w:gridCol w:w="1505"/>
        <w:gridCol w:w="1676"/>
      </w:tblGrid>
      <w:tr w:rsidR="000452B0" w14:paraId="0AFD5852" w14:textId="77777777" w:rsidTr="000452B0">
        <w:tc>
          <w:tcPr>
            <w:tcW w:w="1633" w:type="dxa"/>
          </w:tcPr>
          <w:p w14:paraId="01896BAD"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Optimizer</w:t>
            </w:r>
          </w:p>
        </w:tc>
        <w:tc>
          <w:tcPr>
            <w:tcW w:w="1512" w:type="dxa"/>
          </w:tcPr>
          <w:p w14:paraId="0FF48BE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Loss at start</w:t>
            </w:r>
          </w:p>
        </w:tc>
        <w:tc>
          <w:tcPr>
            <w:tcW w:w="1504" w:type="dxa"/>
          </w:tcPr>
          <w:p w14:paraId="33A84F1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Loss at end</w:t>
            </w:r>
          </w:p>
        </w:tc>
        <w:tc>
          <w:tcPr>
            <w:tcW w:w="1508" w:type="dxa"/>
          </w:tcPr>
          <w:p w14:paraId="5AEF552C"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Mae at start</w:t>
            </w:r>
          </w:p>
        </w:tc>
        <w:tc>
          <w:tcPr>
            <w:tcW w:w="1505" w:type="dxa"/>
          </w:tcPr>
          <w:p w14:paraId="2AA36E70"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Mae at end</w:t>
            </w:r>
          </w:p>
        </w:tc>
        <w:tc>
          <w:tcPr>
            <w:tcW w:w="1580" w:type="dxa"/>
          </w:tcPr>
          <w:p w14:paraId="5AD07AA1"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Time for each epoch(approx.)</w:t>
            </w:r>
          </w:p>
        </w:tc>
      </w:tr>
      <w:tr w:rsidR="000452B0" w14:paraId="73116FFE" w14:textId="77777777" w:rsidTr="000452B0">
        <w:tc>
          <w:tcPr>
            <w:tcW w:w="1633" w:type="dxa"/>
          </w:tcPr>
          <w:p w14:paraId="3431EF7F" w14:textId="77777777" w:rsidR="000452B0" w:rsidRPr="00106D2D" w:rsidRDefault="000452B0" w:rsidP="00B0093C">
            <w:pPr>
              <w:spacing w:line="360" w:lineRule="auto"/>
              <w:rPr>
                <w:rFonts w:ascii="Times New Roman" w:hAnsi="Times New Roman" w:cs="Times New Roman"/>
                <w:sz w:val="24"/>
                <w:szCs w:val="24"/>
                <w:lang w:val="en-US"/>
              </w:rPr>
            </w:pPr>
            <w:proofErr w:type="spellStart"/>
            <w:r w:rsidRPr="00106D2D">
              <w:rPr>
                <w:rFonts w:ascii="Times New Roman" w:hAnsi="Times New Roman" w:cs="Times New Roman"/>
                <w:sz w:val="24"/>
                <w:szCs w:val="24"/>
                <w:lang w:val="en-US"/>
              </w:rPr>
              <w:t>Adagrad</w:t>
            </w:r>
            <w:proofErr w:type="spellEnd"/>
          </w:p>
        </w:tc>
        <w:tc>
          <w:tcPr>
            <w:tcW w:w="1512" w:type="dxa"/>
          </w:tcPr>
          <w:p w14:paraId="7ABDAD54"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14:paraId="59AF79AF"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14:paraId="3BDC0651"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02EB1FCE"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112FD52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237.6s</w:t>
            </w:r>
          </w:p>
        </w:tc>
      </w:tr>
      <w:tr w:rsidR="000452B0" w14:paraId="72844C9C" w14:textId="77777777" w:rsidTr="000452B0">
        <w:tc>
          <w:tcPr>
            <w:tcW w:w="1633" w:type="dxa"/>
          </w:tcPr>
          <w:p w14:paraId="7F025BE8"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Adam</w:t>
            </w:r>
          </w:p>
        </w:tc>
        <w:tc>
          <w:tcPr>
            <w:tcW w:w="1512" w:type="dxa"/>
          </w:tcPr>
          <w:p w14:paraId="188CBE35"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14:paraId="6A69B285"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14:paraId="73F28C27"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3AF7AD54"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4AC13E6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244.5s</w:t>
            </w:r>
          </w:p>
        </w:tc>
      </w:tr>
      <w:tr w:rsidR="000452B0" w14:paraId="708CE327" w14:textId="77777777" w:rsidTr="000452B0">
        <w:tc>
          <w:tcPr>
            <w:tcW w:w="1633" w:type="dxa"/>
          </w:tcPr>
          <w:p w14:paraId="587BF049"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RMSprop</w:t>
            </w:r>
          </w:p>
        </w:tc>
        <w:tc>
          <w:tcPr>
            <w:tcW w:w="1512" w:type="dxa"/>
          </w:tcPr>
          <w:p w14:paraId="25BE04D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14:paraId="05CCDAFE"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14:paraId="1EF9F3CE"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760ADBC8"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199E7F78"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358.3s</w:t>
            </w:r>
          </w:p>
        </w:tc>
      </w:tr>
      <w:tr w:rsidR="000452B0" w14:paraId="54F56954" w14:textId="77777777" w:rsidTr="000452B0">
        <w:tc>
          <w:tcPr>
            <w:tcW w:w="1633" w:type="dxa"/>
          </w:tcPr>
          <w:p w14:paraId="67F330B9" w14:textId="77777777" w:rsidR="000452B0" w:rsidRPr="00106D2D" w:rsidRDefault="000452B0" w:rsidP="00B0093C">
            <w:pPr>
              <w:spacing w:line="360" w:lineRule="auto"/>
              <w:rPr>
                <w:rFonts w:ascii="Times New Roman" w:hAnsi="Times New Roman" w:cs="Times New Roman"/>
                <w:sz w:val="24"/>
                <w:szCs w:val="24"/>
                <w:lang w:val="en-US"/>
              </w:rPr>
            </w:pPr>
            <w:proofErr w:type="spellStart"/>
            <w:r w:rsidRPr="00106D2D">
              <w:rPr>
                <w:rFonts w:ascii="Times New Roman" w:hAnsi="Times New Roman" w:cs="Times New Roman"/>
                <w:sz w:val="24"/>
                <w:szCs w:val="24"/>
                <w:lang w:val="en-US"/>
              </w:rPr>
              <w:t>Adadelta</w:t>
            </w:r>
            <w:proofErr w:type="spellEnd"/>
          </w:p>
        </w:tc>
        <w:tc>
          <w:tcPr>
            <w:tcW w:w="1512" w:type="dxa"/>
          </w:tcPr>
          <w:p w14:paraId="77A1163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14:paraId="79DE93EC"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14:paraId="6ADDB174"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55ED9E8F"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17E8B1B0"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258.9s</w:t>
            </w:r>
          </w:p>
        </w:tc>
      </w:tr>
      <w:tr w:rsidR="000452B0" w14:paraId="216D3DE6" w14:textId="77777777" w:rsidTr="000452B0">
        <w:tc>
          <w:tcPr>
            <w:tcW w:w="1633" w:type="dxa"/>
          </w:tcPr>
          <w:p w14:paraId="65D6A4CA" w14:textId="77777777" w:rsidR="000452B0" w:rsidRPr="00106D2D" w:rsidRDefault="000452B0" w:rsidP="00B0093C">
            <w:pPr>
              <w:spacing w:line="360" w:lineRule="auto"/>
              <w:rPr>
                <w:rFonts w:ascii="Times New Roman" w:hAnsi="Times New Roman" w:cs="Times New Roman"/>
                <w:sz w:val="24"/>
                <w:szCs w:val="24"/>
                <w:lang w:val="en-US"/>
              </w:rPr>
            </w:pPr>
            <w:proofErr w:type="spellStart"/>
            <w:r w:rsidRPr="00106D2D">
              <w:rPr>
                <w:rFonts w:ascii="Times New Roman" w:hAnsi="Times New Roman" w:cs="Times New Roman"/>
                <w:sz w:val="24"/>
                <w:szCs w:val="24"/>
                <w:lang w:val="en-US"/>
              </w:rPr>
              <w:t>Adamax</w:t>
            </w:r>
            <w:proofErr w:type="spellEnd"/>
          </w:p>
        </w:tc>
        <w:tc>
          <w:tcPr>
            <w:tcW w:w="1512" w:type="dxa"/>
          </w:tcPr>
          <w:p w14:paraId="767CBB16"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14:paraId="2A2235CD"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14:paraId="7D76C838"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50EC08E0"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0A1D4F06"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228.8s</w:t>
            </w:r>
          </w:p>
        </w:tc>
      </w:tr>
      <w:tr w:rsidR="000452B0" w14:paraId="4B821D35" w14:textId="77777777" w:rsidTr="000452B0">
        <w:tc>
          <w:tcPr>
            <w:tcW w:w="1633" w:type="dxa"/>
          </w:tcPr>
          <w:p w14:paraId="76EC542D" w14:textId="77777777" w:rsidR="000452B0" w:rsidRPr="00106D2D" w:rsidRDefault="000452B0" w:rsidP="00B0093C">
            <w:pPr>
              <w:spacing w:line="360" w:lineRule="auto"/>
              <w:rPr>
                <w:rFonts w:ascii="Times New Roman" w:hAnsi="Times New Roman" w:cs="Times New Roman"/>
                <w:sz w:val="24"/>
                <w:szCs w:val="24"/>
                <w:lang w:val="en-US"/>
              </w:rPr>
            </w:pPr>
            <w:proofErr w:type="spellStart"/>
            <w:r w:rsidRPr="00106D2D">
              <w:rPr>
                <w:rFonts w:ascii="Times New Roman" w:hAnsi="Times New Roman" w:cs="Times New Roman"/>
                <w:sz w:val="24"/>
                <w:szCs w:val="24"/>
                <w:lang w:val="en-US"/>
              </w:rPr>
              <w:t>Nadam</w:t>
            </w:r>
            <w:proofErr w:type="spellEnd"/>
          </w:p>
        </w:tc>
        <w:tc>
          <w:tcPr>
            <w:tcW w:w="1512" w:type="dxa"/>
          </w:tcPr>
          <w:p w14:paraId="63664851"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14:paraId="65F142EF"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14:paraId="73A1C029"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1F55CFF8"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3A18264D"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406.7s</w:t>
            </w:r>
          </w:p>
        </w:tc>
      </w:tr>
      <w:tr w:rsidR="000452B0" w14:paraId="0D97AE0D" w14:textId="77777777" w:rsidTr="000452B0">
        <w:tc>
          <w:tcPr>
            <w:tcW w:w="1633" w:type="dxa"/>
          </w:tcPr>
          <w:p w14:paraId="59A74DCC" w14:textId="77777777" w:rsidR="000452B0" w:rsidRPr="00106D2D" w:rsidRDefault="000452B0" w:rsidP="00B0093C">
            <w:pPr>
              <w:spacing w:line="360" w:lineRule="auto"/>
              <w:rPr>
                <w:rFonts w:ascii="Times New Roman" w:hAnsi="Times New Roman" w:cs="Times New Roman"/>
                <w:sz w:val="24"/>
                <w:szCs w:val="24"/>
                <w:lang w:val="en-US"/>
              </w:rPr>
            </w:pPr>
            <w:proofErr w:type="spellStart"/>
            <w:r w:rsidRPr="00106D2D">
              <w:rPr>
                <w:rFonts w:ascii="Times New Roman" w:hAnsi="Times New Roman" w:cs="Times New Roman"/>
                <w:sz w:val="24"/>
                <w:szCs w:val="24"/>
                <w:lang w:val="en-US"/>
              </w:rPr>
              <w:t>Ftrl</w:t>
            </w:r>
            <w:proofErr w:type="spellEnd"/>
          </w:p>
        </w:tc>
        <w:tc>
          <w:tcPr>
            <w:tcW w:w="1512" w:type="dxa"/>
          </w:tcPr>
          <w:p w14:paraId="02607942"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14:paraId="4A188CE7"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14:paraId="2AE24F0A"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46FF0A4C"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413AF361"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281.2s</w:t>
            </w:r>
          </w:p>
        </w:tc>
      </w:tr>
      <w:tr w:rsidR="000452B0" w14:paraId="0D1C1A20" w14:textId="77777777" w:rsidTr="000452B0">
        <w:tc>
          <w:tcPr>
            <w:tcW w:w="1633" w:type="dxa"/>
          </w:tcPr>
          <w:p w14:paraId="0EFCEC16"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SGD</w:t>
            </w:r>
          </w:p>
        </w:tc>
        <w:tc>
          <w:tcPr>
            <w:tcW w:w="1512" w:type="dxa"/>
          </w:tcPr>
          <w:p w14:paraId="17F9C6C9"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14:paraId="644BC8BC"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14:paraId="4A60CB95"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14:paraId="7E6EF38F"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14:paraId="0182AC64" w14:textId="77777777"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218.7s</w:t>
            </w:r>
          </w:p>
        </w:tc>
      </w:tr>
    </w:tbl>
    <w:p w14:paraId="0A22EE09" w14:textId="77777777" w:rsidR="000452B0" w:rsidRDefault="000452B0" w:rsidP="000452B0">
      <w:pPr>
        <w:tabs>
          <w:tab w:val="left" w:pos="324"/>
        </w:tabs>
        <w:jc w:val="center"/>
      </w:pPr>
    </w:p>
    <w:p w14:paraId="791274EB" w14:textId="77777777" w:rsidR="000452B0" w:rsidRDefault="002655AB" w:rsidP="000452B0">
      <w:pPr>
        <w:tabs>
          <w:tab w:val="left" w:pos="324"/>
        </w:tabs>
        <w:jc w:val="center"/>
      </w:pPr>
      <w:r>
        <w:lastRenderedPageBreak/>
        <w:t xml:space="preserve">Table </w:t>
      </w:r>
      <w:proofErr w:type="gramStart"/>
      <w:r>
        <w:t xml:space="preserve">3.2 </w:t>
      </w:r>
      <w:r w:rsidR="000452B0">
        <w:t>:</w:t>
      </w:r>
      <w:proofErr w:type="gramEnd"/>
      <w:r w:rsidR="000452B0">
        <w:t xml:space="preserve"> To select the best </w:t>
      </w:r>
      <w:proofErr w:type="spellStart"/>
      <w:r w:rsidR="000452B0">
        <w:t>optimiser</w:t>
      </w:r>
      <w:proofErr w:type="spellEnd"/>
      <w:r w:rsidR="000452B0">
        <w:t xml:space="preserve"> for the MLP model</w:t>
      </w:r>
    </w:p>
    <w:p w14:paraId="541C52EB" w14:textId="77777777" w:rsidR="000452B0" w:rsidRDefault="000452B0" w:rsidP="000452B0">
      <w:pPr>
        <w:pStyle w:val="NoSpacing"/>
        <w:spacing w:line="360" w:lineRule="auto"/>
        <w:jc w:val="both"/>
      </w:pPr>
    </w:p>
    <w:p w14:paraId="5DA5E70C" w14:textId="77777777" w:rsidR="000452B0" w:rsidRDefault="000452B0" w:rsidP="000452B0">
      <w:pPr>
        <w:pStyle w:val="NoSpacing"/>
        <w:spacing w:line="360" w:lineRule="auto"/>
        <w:jc w:val="both"/>
      </w:pPr>
      <w:r>
        <w:t xml:space="preserve">Here, we see that the loss remains the same for each </w:t>
      </w:r>
      <w:proofErr w:type="spellStart"/>
      <w:r>
        <w:t>optimiser</w:t>
      </w:r>
      <w:proofErr w:type="spellEnd"/>
      <w:r>
        <w:t xml:space="preserve">. So we choose the best </w:t>
      </w:r>
      <w:proofErr w:type="spellStart"/>
      <w:r>
        <w:t>optimiser</w:t>
      </w:r>
      <w:proofErr w:type="spellEnd"/>
      <w:r>
        <w:t xml:space="preserve"> in terms of the least time taken for each epoch for a particular </w:t>
      </w:r>
      <w:proofErr w:type="spellStart"/>
      <w:r>
        <w:t>optimiser</w:t>
      </w:r>
      <w:proofErr w:type="spellEnd"/>
      <w:r>
        <w:t xml:space="preserve"> i.e. SGD.</w:t>
      </w:r>
    </w:p>
    <w:p w14:paraId="409DA3DB" w14:textId="77777777" w:rsidR="000452B0" w:rsidRDefault="000452B0" w:rsidP="000452B0">
      <w:pPr>
        <w:pStyle w:val="NoSpacing"/>
        <w:spacing w:line="360" w:lineRule="auto"/>
        <w:jc w:val="both"/>
      </w:pPr>
      <w:r>
        <w:t>The loss after evaluating the test data with our model comes out to be 11.0873.</w:t>
      </w:r>
    </w:p>
    <w:p w14:paraId="7AA3E2FE" w14:textId="77777777" w:rsidR="000452B0" w:rsidRDefault="000452B0" w:rsidP="000452B0">
      <w:pPr>
        <w:pStyle w:val="NoSpacing"/>
        <w:spacing w:line="360" w:lineRule="auto"/>
        <w:jc w:val="both"/>
      </w:pPr>
    </w:p>
    <w:p w14:paraId="7C4833B0" w14:textId="77777777" w:rsidR="000452B0" w:rsidRDefault="000452B0" w:rsidP="000452B0">
      <w:pPr>
        <w:jc w:val="center"/>
      </w:pPr>
      <w:r>
        <w:rPr>
          <w:noProof/>
          <w:lang w:val="en-IN" w:eastAsia="en-IN"/>
        </w:rPr>
        <w:lastRenderedPageBreak/>
        <w:drawing>
          <wp:inline distT="0" distB="0" distL="0" distR="0" wp14:anchorId="50DF4D58" wp14:editId="21A707E8">
            <wp:extent cx="3497580" cy="7713771"/>
            <wp:effectExtent l="0" t="0" r="7620" b="1905"/>
            <wp:docPr id="7" name="Picture 7" descr="C:\Users\ACER\Documents\PSG\model 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PSG\model ml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839" cy="7725371"/>
                    </a:xfrm>
                    <a:prstGeom prst="rect">
                      <a:avLst/>
                    </a:prstGeom>
                    <a:noFill/>
                    <a:ln>
                      <a:noFill/>
                    </a:ln>
                  </pic:spPr>
                </pic:pic>
              </a:graphicData>
            </a:graphic>
          </wp:inline>
        </w:drawing>
      </w:r>
    </w:p>
    <w:p w14:paraId="78F3EC3B" w14:textId="77777777" w:rsidR="000452B0" w:rsidRDefault="000452B0" w:rsidP="000452B0">
      <w:pPr>
        <w:ind w:left="2880" w:firstLine="720"/>
      </w:pPr>
    </w:p>
    <w:p w14:paraId="40BA9908" w14:textId="77777777" w:rsidR="000452B0" w:rsidRDefault="009960BF" w:rsidP="009C6079">
      <w:pPr>
        <w:ind w:left="2880" w:firstLine="720"/>
      </w:pPr>
      <w:r>
        <w:t>Fig 3.3</w:t>
      </w:r>
      <w:r w:rsidR="000452B0">
        <w:t>– MLP model</w:t>
      </w:r>
    </w:p>
    <w:p w14:paraId="518D9CA6" w14:textId="77777777" w:rsidR="00537F71" w:rsidRDefault="00537F71" w:rsidP="009C6079">
      <w:pPr>
        <w:pStyle w:val="NoSpacing"/>
        <w:spacing w:line="360" w:lineRule="auto"/>
        <w:jc w:val="both"/>
        <w:rPr>
          <w:b/>
        </w:rPr>
      </w:pPr>
    </w:p>
    <w:p w14:paraId="40BF76DA" w14:textId="77777777" w:rsidR="00537F71" w:rsidRDefault="00537F71" w:rsidP="009C6079">
      <w:pPr>
        <w:pStyle w:val="NoSpacing"/>
        <w:spacing w:line="360" w:lineRule="auto"/>
        <w:jc w:val="both"/>
        <w:rPr>
          <w:b/>
        </w:rPr>
      </w:pPr>
    </w:p>
    <w:p w14:paraId="0C3F6E47" w14:textId="77777777" w:rsidR="00537F71" w:rsidRDefault="00537F71" w:rsidP="009C6079">
      <w:pPr>
        <w:pStyle w:val="NoSpacing"/>
        <w:spacing w:line="360" w:lineRule="auto"/>
        <w:jc w:val="both"/>
        <w:rPr>
          <w:b/>
        </w:rPr>
      </w:pPr>
    </w:p>
    <w:p w14:paraId="78764E8A" w14:textId="77777777" w:rsidR="00537F71" w:rsidRDefault="00537F71" w:rsidP="009C6079">
      <w:pPr>
        <w:pStyle w:val="NoSpacing"/>
        <w:spacing w:line="360" w:lineRule="auto"/>
        <w:jc w:val="both"/>
        <w:rPr>
          <w:b/>
        </w:rPr>
      </w:pPr>
    </w:p>
    <w:p w14:paraId="6DAFFF8A" w14:textId="77777777" w:rsidR="00537F71" w:rsidRPr="009C6079" w:rsidRDefault="0017298D" w:rsidP="009C6079">
      <w:pPr>
        <w:pStyle w:val="NoSpacing"/>
        <w:spacing w:line="360" w:lineRule="auto"/>
        <w:jc w:val="both"/>
        <w:rPr>
          <w:b/>
        </w:rPr>
      </w:pPr>
      <w:r>
        <w:rPr>
          <w:b/>
        </w:rPr>
        <w:t>3.4</w:t>
      </w:r>
      <w:r w:rsidR="009C6079" w:rsidRPr="009C6079">
        <w:rPr>
          <w:b/>
        </w:rPr>
        <w:t xml:space="preserve">.3 </w:t>
      </w:r>
      <w:proofErr w:type="spellStart"/>
      <w:r w:rsidR="009C6079" w:rsidRPr="009C6079">
        <w:rPr>
          <w:b/>
        </w:rPr>
        <w:t>NeuMF</w:t>
      </w:r>
      <w:proofErr w:type="spellEnd"/>
      <w:r w:rsidR="009C6079" w:rsidRPr="009C6079">
        <w:rPr>
          <w:b/>
        </w:rPr>
        <w:t xml:space="preserve"> MODEL </w:t>
      </w:r>
    </w:p>
    <w:p w14:paraId="13EB3145" w14:textId="77777777" w:rsidR="000452B0" w:rsidRDefault="000452B0" w:rsidP="009C6079">
      <w:pPr>
        <w:pStyle w:val="NoSpacing"/>
        <w:spacing w:line="360" w:lineRule="auto"/>
        <w:jc w:val="both"/>
      </w:pPr>
      <w:r>
        <w:t>Latent Factors = 20</w:t>
      </w:r>
    </w:p>
    <w:p w14:paraId="40CDD957" w14:textId="77777777" w:rsidR="000452B0" w:rsidRDefault="000452B0" w:rsidP="009C6079">
      <w:pPr>
        <w:pStyle w:val="NoSpacing"/>
        <w:spacing w:line="360" w:lineRule="auto"/>
        <w:jc w:val="both"/>
      </w:pPr>
      <w:r>
        <w:t>Total number of epochs = 10</w:t>
      </w:r>
    </w:p>
    <w:p w14:paraId="3417BE11" w14:textId="77777777" w:rsidR="000452B0" w:rsidRDefault="000452B0" w:rsidP="009C6079">
      <w:pPr>
        <w:pStyle w:val="NoSpacing"/>
        <w:spacing w:line="360" w:lineRule="auto"/>
        <w:jc w:val="both"/>
      </w:pPr>
      <w:r>
        <w:t>Total number of layers in MLP = 6</w:t>
      </w:r>
    </w:p>
    <w:p w14:paraId="0DE35564" w14:textId="77777777" w:rsidR="000452B0" w:rsidRDefault="000452B0" w:rsidP="009C6079">
      <w:pPr>
        <w:pStyle w:val="NoSpacing"/>
        <w:spacing w:line="360" w:lineRule="auto"/>
        <w:jc w:val="both"/>
      </w:pPr>
      <w:r>
        <w:t xml:space="preserve">Activation = </w:t>
      </w:r>
      <w:proofErr w:type="spellStart"/>
      <w:r>
        <w:t>ReLU</w:t>
      </w:r>
      <w:proofErr w:type="spellEnd"/>
      <w:r>
        <w:t xml:space="preserve"> (for the inner layers) and </w:t>
      </w:r>
      <w:proofErr w:type="spellStart"/>
      <w:r>
        <w:t>Softmax</w:t>
      </w:r>
      <w:proofErr w:type="spellEnd"/>
      <w:r>
        <w:t xml:space="preserve"> (for the final layer)</w:t>
      </w:r>
    </w:p>
    <w:p w14:paraId="654F8E2E" w14:textId="77777777" w:rsidR="009C6079" w:rsidRDefault="000452B0" w:rsidP="009C6079">
      <w:pPr>
        <w:pStyle w:val="NoSpacing"/>
        <w:spacing w:line="360" w:lineRule="auto"/>
        <w:jc w:val="both"/>
      </w:pPr>
      <w:r>
        <w:t xml:space="preserve">Kernel Initializer = </w:t>
      </w:r>
      <w:proofErr w:type="spellStart"/>
      <w:r>
        <w:t>lecun_uniform</w:t>
      </w:r>
      <w:proofErr w:type="spellEnd"/>
      <w:r>
        <w:t xml:space="preserve"> (for the final layer) and </w:t>
      </w:r>
      <w:proofErr w:type="spellStart"/>
      <w:r>
        <w:t>he_unifo</w:t>
      </w:r>
      <w:r w:rsidR="00B0093C">
        <w:t>rm</w:t>
      </w:r>
      <w:proofErr w:type="spellEnd"/>
      <w:r w:rsidR="00B0093C">
        <w:t xml:space="preserve"> (for the rest of the layers)</w:t>
      </w:r>
    </w:p>
    <w:tbl>
      <w:tblPr>
        <w:tblStyle w:val="TableGrid"/>
        <w:tblW w:w="0" w:type="auto"/>
        <w:tblLook w:val="04A0" w:firstRow="1" w:lastRow="0" w:firstColumn="1" w:lastColumn="0" w:noHBand="0" w:noVBand="1"/>
      </w:tblPr>
      <w:tblGrid>
        <w:gridCol w:w="1623"/>
        <w:gridCol w:w="1488"/>
        <w:gridCol w:w="1480"/>
        <w:gridCol w:w="1489"/>
        <w:gridCol w:w="1486"/>
        <w:gridCol w:w="1676"/>
      </w:tblGrid>
      <w:tr w:rsidR="000452B0" w14:paraId="5901FBFF" w14:textId="77777777" w:rsidTr="000452B0">
        <w:tc>
          <w:tcPr>
            <w:tcW w:w="1623" w:type="dxa"/>
          </w:tcPr>
          <w:p w14:paraId="380E6509"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Optimizer</w:t>
            </w:r>
          </w:p>
        </w:tc>
        <w:tc>
          <w:tcPr>
            <w:tcW w:w="1488" w:type="dxa"/>
          </w:tcPr>
          <w:p w14:paraId="1B46DA72"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Loss at start</w:t>
            </w:r>
          </w:p>
        </w:tc>
        <w:tc>
          <w:tcPr>
            <w:tcW w:w="1480" w:type="dxa"/>
          </w:tcPr>
          <w:p w14:paraId="0837088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Loss at end</w:t>
            </w:r>
          </w:p>
        </w:tc>
        <w:tc>
          <w:tcPr>
            <w:tcW w:w="1489" w:type="dxa"/>
          </w:tcPr>
          <w:p w14:paraId="424EF6F6"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Mae at start</w:t>
            </w:r>
          </w:p>
        </w:tc>
        <w:tc>
          <w:tcPr>
            <w:tcW w:w="1486" w:type="dxa"/>
          </w:tcPr>
          <w:p w14:paraId="6A6525F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Mae at end</w:t>
            </w:r>
          </w:p>
        </w:tc>
        <w:tc>
          <w:tcPr>
            <w:tcW w:w="1676" w:type="dxa"/>
          </w:tcPr>
          <w:p w14:paraId="456F46F5"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Time for each epoch(approx.)</w:t>
            </w:r>
          </w:p>
        </w:tc>
      </w:tr>
      <w:tr w:rsidR="000452B0" w14:paraId="246B120C" w14:textId="77777777" w:rsidTr="000452B0">
        <w:tc>
          <w:tcPr>
            <w:tcW w:w="1623" w:type="dxa"/>
          </w:tcPr>
          <w:p w14:paraId="3C2D3B0E" w14:textId="77777777" w:rsidR="000452B0" w:rsidRPr="00E74C63" w:rsidRDefault="000452B0" w:rsidP="00B0093C">
            <w:pPr>
              <w:spacing w:line="360" w:lineRule="auto"/>
              <w:rPr>
                <w:rFonts w:ascii="Times New Roman" w:hAnsi="Times New Roman" w:cs="Times New Roman"/>
                <w:sz w:val="24"/>
                <w:szCs w:val="24"/>
                <w:lang w:val="en-US"/>
              </w:rPr>
            </w:pPr>
            <w:proofErr w:type="spellStart"/>
            <w:r w:rsidRPr="00E74C63">
              <w:rPr>
                <w:rFonts w:ascii="Times New Roman" w:hAnsi="Times New Roman" w:cs="Times New Roman"/>
                <w:sz w:val="24"/>
                <w:szCs w:val="24"/>
                <w:lang w:val="en-US"/>
              </w:rPr>
              <w:t>Adagrad</w:t>
            </w:r>
            <w:proofErr w:type="spellEnd"/>
          </w:p>
        </w:tc>
        <w:tc>
          <w:tcPr>
            <w:tcW w:w="1488" w:type="dxa"/>
          </w:tcPr>
          <w:p w14:paraId="2E3F64A0"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1.2364</w:t>
            </w:r>
          </w:p>
        </w:tc>
        <w:tc>
          <w:tcPr>
            <w:tcW w:w="1480" w:type="dxa"/>
          </w:tcPr>
          <w:p w14:paraId="51040E1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1.1253</w:t>
            </w:r>
          </w:p>
        </w:tc>
        <w:tc>
          <w:tcPr>
            <w:tcW w:w="1489" w:type="dxa"/>
          </w:tcPr>
          <w:p w14:paraId="239E4D06"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0.8528</w:t>
            </w:r>
          </w:p>
        </w:tc>
        <w:tc>
          <w:tcPr>
            <w:tcW w:w="1486" w:type="dxa"/>
          </w:tcPr>
          <w:p w14:paraId="0AFD948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14:paraId="3D37E57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263.8s</w:t>
            </w:r>
          </w:p>
        </w:tc>
      </w:tr>
      <w:tr w:rsidR="000452B0" w14:paraId="4EB1A897" w14:textId="77777777" w:rsidTr="000452B0">
        <w:tc>
          <w:tcPr>
            <w:tcW w:w="1623" w:type="dxa"/>
          </w:tcPr>
          <w:p w14:paraId="3AA02DF4"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Adam</w:t>
            </w:r>
          </w:p>
        </w:tc>
        <w:tc>
          <w:tcPr>
            <w:tcW w:w="1488" w:type="dxa"/>
          </w:tcPr>
          <w:p w14:paraId="2E0FAA15"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1.1589</w:t>
            </w:r>
          </w:p>
        </w:tc>
        <w:tc>
          <w:tcPr>
            <w:tcW w:w="1480" w:type="dxa"/>
          </w:tcPr>
          <w:p w14:paraId="29FCA333"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0.0972</w:t>
            </w:r>
          </w:p>
        </w:tc>
        <w:tc>
          <w:tcPr>
            <w:tcW w:w="1489" w:type="dxa"/>
          </w:tcPr>
          <w:p w14:paraId="5C0D9E83"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0.8280</w:t>
            </w:r>
          </w:p>
        </w:tc>
        <w:tc>
          <w:tcPr>
            <w:tcW w:w="1486" w:type="dxa"/>
          </w:tcPr>
          <w:p w14:paraId="1186F045"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0.2371</w:t>
            </w:r>
          </w:p>
        </w:tc>
        <w:tc>
          <w:tcPr>
            <w:tcW w:w="1676" w:type="dxa"/>
          </w:tcPr>
          <w:p w14:paraId="00BC310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456.2s</w:t>
            </w:r>
          </w:p>
        </w:tc>
      </w:tr>
      <w:tr w:rsidR="000452B0" w14:paraId="142BDA35" w14:textId="77777777" w:rsidTr="000452B0">
        <w:tc>
          <w:tcPr>
            <w:tcW w:w="1623" w:type="dxa"/>
          </w:tcPr>
          <w:p w14:paraId="109D9AE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RMSprop</w:t>
            </w:r>
          </w:p>
        </w:tc>
        <w:tc>
          <w:tcPr>
            <w:tcW w:w="1488" w:type="dxa"/>
          </w:tcPr>
          <w:p w14:paraId="094C3A0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1.1551</w:t>
            </w:r>
          </w:p>
        </w:tc>
        <w:tc>
          <w:tcPr>
            <w:tcW w:w="1480" w:type="dxa"/>
          </w:tcPr>
          <w:p w14:paraId="4C5AFB8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0.2127</w:t>
            </w:r>
          </w:p>
        </w:tc>
        <w:tc>
          <w:tcPr>
            <w:tcW w:w="1489" w:type="dxa"/>
          </w:tcPr>
          <w:p w14:paraId="597053D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0.8289</w:t>
            </w:r>
          </w:p>
        </w:tc>
        <w:tc>
          <w:tcPr>
            <w:tcW w:w="1486" w:type="dxa"/>
          </w:tcPr>
          <w:p w14:paraId="454D4B3A"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0.2975</w:t>
            </w:r>
          </w:p>
        </w:tc>
        <w:tc>
          <w:tcPr>
            <w:tcW w:w="1676" w:type="dxa"/>
          </w:tcPr>
          <w:p w14:paraId="414BCE0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438.6s</w:t>
            </w:r>
          </w:p>
        </w:tc>
      </w:tr>
      <w:tr w:rsidR="000452B0" w14:paraId="1CAB6E15" w14:textId="77777777" w:rsidTr="000452B0">
        <w:tc>
          <w:tcPr>
            <w:tcW w:w="1623" w:type="dxa"/>
          </w:tcPr>
          <w:p w14:paraId="715ED9CD" w14:textId="77777777" w:rsidR="000452B0" w:rsidRPr="00E74C63" w:rsidRDefault="000452B0" w:rsidP="00B0093C">
            <w:pPr>
              <w:spacing w:line="360" w:lineRule="auto"/>
              <w:rPr>
                <w:rFonts w:ascii="Times New Roman" w:hAnsi="Times New Roman" w:cs="Times New Roman"/>
                <w:sz w:val="24"/>
                <w:szCs w:val="24"/>
                <w:lang w:val="en-US"/>
              </w:rPr>
            </w:pPr>
            <w:proofErr w:type="spellStart"/>
            <w:r w:rsidRPr="00E74C63">
              <w:rPr>
                <w:rFonts w:ascii="Times New Roman" w:hAnsi="Times New Roman" w:cs="Times New Roman"/>
                <w:sz w:val="24"/>
                <w:szCs w:val="24"/>
                <w:lang w:val="en-US"/>
              </w:rPr>
              <w:t>Adadelta</w:t>
            </w:r>
            <w:proofErr w:type="spellEnd"/>
          </w:p>
        </w:tc>
        <w:tc>
          <w:tcPr>
            <w:tcW w:w="1488" w:type="dxa"/>
          </w:tcPr>
          <w:p w14:paraId="5ED6704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7.7832</w:t>
            </w:r>
          </w:p>
        </w:tc>
        <w:tc>
          <w:tcPr>
            <w:tcW w:w="1480" w:type="dxa"/>
          </w:tcPr>
          <w:p w14:paraId="639F2A4A"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1.1253</w:t>
            </w:r>
          </w:p>
        </w:tc>
        <w:tc>
          <w:tcPr>
            <w:tcW w:w="1489" w:type="dxa"/>
          </w:tcPr>
          <w:p w14:paraId="6C263D6F"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2.3172</w:t>
            </w:r>
          </w:p>
        </w:tc>
        <w:tc>
          <w:tcPr>
            <w:tcW w:w="1486" w:type="dxa"/>
          </w:tcPr>
          <w:p w14:paraId="120FC263"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14:paraId="01A11B92"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259.8s</w:t>
            </w:r>
          </w:p>
        </w:tc>
      </w:tr>
      <w:tr w:rsidR="000452B0" w14:paraId="45452B6B" w14:textId="77777777" w:rsidTr="000452B0">
        <w:tc>
          <w:tcPr>
            <w:tcW w:w="1623" w:type="dxa"/>
          </w:tcPr>
          <w:p w14:paraId="77AADE63" w14:textId="77777777" w:rsidR="000452B0" w:rsidRPr="00E74C63" w:rsidRDefault="000452B0" w:rsidP="00B0093C">
            <w:pPr>
              <w:spacing w:line="360" w:lineRule="auto"/>
              <w:rPr>
                <w:rFonts w:ascii="Times New Roman" w:hAnsi="Times New Roman" w:cs="Times New Roman"/>
                <w:sz w:val="24"/>
                <w:szCs w:val="24"/>
                <w:lang w:val="en-US"/>
              </w:rPr>
            </w:pPr>
            <w:proofErr w:type="spellStart"/>
            <w:r w:rsidRPr="00E74C63">
              <w:rPr>
                <w:rFonts w:ascii="Times New Roman" w:hAnsi="Times New Roman" w:cs="Times New Roman"/>
                <w:sz w:val="24"/>
                <w:szCs w:val="24"/>
                <w:lang w:val="en-US"/>
              </w:rPr>
              <w:t>Adamax</w:t>
            </w:r>
            <w:proofErr w:type="spellEnd"/>
          </w:p>
        </w:tc>
        <w:tc>
          <w:tcPr>
            <w:tcW w:w="1488" w:type="dxa"/>
          </w:tcPr>
          <w:p w14:paraId="71228199"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1.1505</w:t>
            </w:r>
          </w:p>
        </w:tc>
        <w:tc>
          <w:tcPr>
            <w:tcW w:w="1480" w:type="dxa"/>
          </w:tcPr>
          <w:p w14:paraId="53D2B5F4"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0.8543</w:t>
            </w:r>
          </w:p>
        </w:tc>
        <w:tc>
          <w:tcPr>
            <w:tcW w:w="1489" w:type="dxa"/>
          </w:tcPr>
          <w:p w14:paraId="559B36B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0.8259</w:t>
            </w:r>
          </w:p>
        </w:tc>
        <w:tc>
          <w:tcPr>
            <w:tcW w:w="1486" w:type="dxa"/>
          </w:tcPr>
          <w:p w14:paraId="3E8F0BF5"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0.6916</w:t>
            </w:r>
          </w:p>
        </w:tc>
        <w:tc>
          <w:tcPr>
            <w:tcW w:w="1676" w:type="dxa"/>
          </w:tcPr>
          <w:p w14:paraId="10CA8B0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278.8s</w:t>
            </w:r>
          </w:p>
        </w:tc>
      </w:tr>
      <w:tr w:rsidR="000452B0" w14:paraId="79AC0834" w14:textId="77777777" w:rsidTr="000452B0">
        <w:tc>
          <w:tcPr>
            <w:tcW w:w="1623" w:type="dxa"/>
          </w:tcPr>
          <w:p w14:paraId="099F7C78" w14:textId="77777777" w:rsidR="000452B0" w:rsidRPr="00E74C63" w:rsidRDefault="000452B0" w:rsidP="00B0093C">
            <w:pPr>
              <w:spacing w:line="360" w:lineRule="auto"/>
              <w:rPr>
                <w:rFonts w:ascii="Times New Roman" w:hAnsi="Times New Roman" w:cs="Times New Roman"/>
                <w:sz w:val="24"/>
                <w:szCs w:val="24"/>
                <w:lang w:val="en-US"/>
              </w:rPr>
            </w:pPr>
            <w:proofErr w:type="spellStart"/>
            <w:r w:rsidRPr="00E74C63">
              <w:rPr>
                <w:rFonts w:ascii="Times New Roman" w:hAnsi="Times New Roman" w:cs="Times New Roman"/>
                <w:sz w:val="24"/>
                <w:szCs w:val="24"/>
                <w:lang w:val="en-US"/>
              </w:rPr>
              <w:t>Nadam</w:t>
            </w:r>
            <w:proofErr w:type="spellEnd"/>
          </w:p>
        </w:tc>
        <w:tc>
          <w:tcPr>
            <w:tcW w:w="1488" w:type="dxa"/>
          </w:tcPr>
          <w:p w14:paraId="4676BDD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1.1562</w:t>
            </w:r>
          </w:p>
        </w:tc>
        <w:tc>
          <w:tcPr>
            <w:tcW w:w="1480" w:type="dxa"/>
          </w:tcPr>
          <w:p w14:paraId="545DCE6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0.0792</w:t>
            </w:r>
          </w:p>
        </w:tc>
        <w:tc>
          <w:tcPr>
            <w:tcW w:w="1489" w:type="dxa"/>
          </w:tcPr>
          <w:p w14:paraId="2DC505F6"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0.8276</w:t>
            </w:r>
          </w:p>
        </w:tc>
        <w:tc>
          <w:tcPr>
            <w:tcW w:w="1486" w:type="dxa"/>
          </w:tcPr>
          <w:p w14:paraId="7A828A73"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0.2006</w:t>
            </w:r>
          </w:p>
        </w:tc>
        <w:tc>
          <w:tcPr>
            <w:tcW w:w="1676" w:type="dxa"/>
          </w:tcPr>
          <w:p w14:paraId="7D06670B"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475.1s</w:t>
            </w:r>
          </w:p>
        </w:tc>
      </w:tr>
      <w:tr w:rsidR="000452B0" w14:paraId="46FE47E1" w14:textId="77777777" w:rsidTr="000452B0">
        <w:tc>
          <w:tcPr>
            <w:tcW w:w="1623" w:type="dxa"/>
          </w:tcPr>
          <w:p w14:paraId="57C3B2CB" w14:textId="77777777" w:rsidR="000452B0" w:rsidRPr="00E74C63" w:rsidRDefault="000452B0" w:rsidP="00B0093C">
            <w:pPr>
              <w:spacing w:line="360" w:lineRule="auto"/>
              <w:rPr>
                <w:rFonts w:ascii="Times New Roman" w:hAnsi="Times New Roman" w:cs="Times New Roman"/>
                <w:sz w:val="24"/>
                <w:szCs w:val="24"/>
                <w:lang w:val="en-US"/>
              </w:rPr>
            </w:pPr>
            <w:proofErr w:type="spellStart"/>
            <w:r w:rsidRPr="00E74C63">
              <w:rPr>
                <w:rFonts w:ascii="Times New Roman" w:hAnsi="Times New Roman" w:cs="Times New Roman"/>
                <w:sz w:val="24"/>
                <w:szCs w:val="24"/>
                <w:lang w:val="en-US"/>
              </w:rPr>
              <w:t>Ftrl</w:t>
            </w:r>
            <w:proofErr w:type="spellEnd"/>
          </w:p>
        </w:tc>
        <w:tc>
          <w:tcPr>
            <w:tcW w:w="1488" w:type="dxa"/>
          </w:tcPr>
          <w:p w14:paraId="09AEF1FD"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1.4667</w:t>
            </w:r>
          </w:p>
        </w:tc>
        <w:tc>
          <w:tcPr>
            <w:tcW w:w="1480" w:type="dxa"/>
          </w:tcPr>
          <w:p w14:paraId="17861B0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1.1244</w:t>
            </w:r>
          </w:p>
        </w:tc>
        <w:tc>
          <w:tcPr>
            <w:tcW w:w="1489" w:type="dxa"/>
          </w:tcPr>
          <w:p w14:paraId="0EC7A42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0.9079</w:t>
            </w:r>
          </w:p>
        </w:tc>
        <w:tc>
          <w:tcPr>
            <w:tcW w:w="1486" w:type="dxa"/>
          </w:tcPr>
          <w:p w14:paraId="1BF12005"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14:paraId="0C662DF8"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278.7s</w:t>
            </w:r>
          </w:p>
        </w:tc>
      </w:tr>
      <w:tr w:rsidR="000452B0" w14:paraId="05C6BEA0" w14:textId="77777777" w:rsidTr="000452B0">
        <w:tc>
          <w:tcPr>
            <w:tcW w:w="1623" w:type="dxa"/>
          </w:tcPr>
          <w:p w14:paraId="241852D7"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SGD</w:t>
            </w:r>
          </w:p>
        </w:tc>
        <w:tc>
          <w:tcPr>
            <w:tcW w:w="1488" w:type="dxa"/>
          </w:tcPr>
          <w:p w14:paraId="542EBC40"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1.1427</w:t>
            </w:r>
          </w:p>
        </w:tc>
        <w:tc>
          <w:tcPr>
            <w:tcW w:w="1480" w:type="dxa"/>
          </w:tcPr>
          <w:p w14:paraId="1FF8BB4B"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1.1286</w:t>
            </w:r>
          </w:p>
        </w:tc>
        <w:tc>
          <w:tcPr>
            <w:tcW w:w="1489" w:type="dxa"/>
          </w:tcPr>
          <w:p w14:paraId="2435F022"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0.8239</w:t>
            </w:r>
          </w:p>
        </w:tc>
        <w:tc>
          <w:tcPr>
            <w:tcW w:w="1486" w:type="dxa"/>
          </w:tcPr>
          <w:p w14:paraId="444A118E"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0.8202</w:t>
            </w:r>
          </w:p>
        </w:tc>
        <w:tc>
          <w:tcPr>
            <w:tcW w:w="1676" w:type="dxa"/>
          </w:tcPr>
          <w:p w14:paraId="6890602E" w14:textId="77777777"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193.7s</w:t>
            </w:r>
          </w:p>
        </w:tc>
      </w:tr>
    </w:tbl>
    <w:p w14:paraId="348BA18B" w14:textId="77777777" w:rsidR="009C6079" w:rsidRDefault="009C6079" w:rsidP="000452B0">
      <w:pPr>
        <w:tabs>
          <w:tab w:val="left" w:pos="324"/>
        </w:tabs>
        <w:jc w:val="center"/>
      </w:pPr>
    </w:p>
    <w:p w14:paraId="6BC12BC8" w14:textId="77777777" w:rsidR="000452B0" w:rsidRDefault="000452B0" w:rsidP="000452B0">
      <w:pPr>
        <w:tabs>
          <w:tab w:val="left" w:pos="324"/>
        </w:tabs>
        <w:jc w:val="center"/>
      </w:pPr>
      <w:r>
        <w:t xml:space="preserve">Table </w:t>
      </w:r>
      <w:proofErr w:type="gramStart"/>
      <w:r>
        <w:t>3</w:t>
      </w:r>
      <w:r w:rsidR="002655AB">
        <w:t xml:space="preserve">.3 </w:t>
      </w:r>
      <w:r>
        <w:t>:</w:t>
      </w:r>
      <w:proofErr w:type="gramEnd"/>
      <w:r>
        <w:t xml:space="preserve"> To select the best </w:t>
      </w:r>
      <w:proofErr w:type="spellStart"/>
      <w:r>
        <w:t>optimiser</w:t>
      </w:r>
      <w:proofErr w:type="spellEnd"/>
      <w:r>
        <w:t xml:space="preserve"> for the </w:t>
      </w:r>
      <w:proofErr w:type="spellStart"/>
      <w:r>
        <w:t>NeuMF</w:t>
      </w:r>
      <w:proofErr w:type="spellEnd"/>
      <w:r>
        <w:t xml:space="preserve"> model</w:t>
      </w:r>
    </w:p>
    <w:p w14:paraId="6CB99323" w14:textId="77777777" w:rsidR="009C6079" w:rsidRDefault="009C6079" w:rsidP="000452B0">
      <w:pPr>
        <w:tabs>
          <w:tab w:val="left" w:pos="324"/>
        </w:tabs>
      </w:pPr>
    </w:p>
    <w:p w14:paraId="264E8CBE" w14:textId="77777777" w:rsidR="000452B0" w:rsidRDefault="000452B0" w:rsidP="009C6079">
      <w:pPr>
        <w:pStyle w:val="NoSpacing"/>
        <w:spacing w:line="360" w:lineRule="auto"/>
        <w:jc w:val="both"/>
      </w:pPr>
      <w:r>
        <w:t xml:space="preserve">Here, we can see that </w:t>
      </w:r>
      <w:proofErr w:type="spellStart"/>
      <w:r>
        <w:t>Nadam</w:t>
      </w:r>
      <w:proofErr w:type="spellEnd"/>
      <w:r>
        <w:t xml:space="preserve"> </w:t>
      </w:r>
      <w:proofErr w:type="spellStart"/>
      <w:r>
        <w:t>optimiser</w:t>
      </w:r>
      <w:proofErr w:type="spellEnd"/>
      <w:r>
        <w:t xml:space="preserve"> gives the best results as it minimizes the loss up to 0.0792 after the 10</w:t>
      </w:r>
      <w:r w:rsidRPr="00E74C63">
        <w:rPr>
          <w:vertAlign w:val="superscript"/>
        </w:rPr>
        <w:t>th</w:t>
      </w:r>
      <w:r>
        <w:t xml:space="preserve"> epoch. </w:t>
      </w:r>
    </w:p>
    <w:p w14:paraId="2E7A2593" w14:textId="77777777" w:rsidR="000452B0" w:rsidRDefault="000452B0" w:rsidP="007F6BAE">
      <w:pPr>
        <w:tabs>
          <w:tab w:val="left" w:pos="324"/>
        </w:tabs>
        <w:jc w:val="center"/>
      </w:pPr>
      <w:r>
        <w:rPr>
          <w:noProof/>
          <w:lang w:val="en-IN" w:eastAsia="en-IN"/>
        </w:rPr>
        <w:drawing>
          <wp:inline distT="0" distB="0" distL="0" distR="0" wp14:anchorId="1FE70814" wp14:editId="7D2DB4F6">
            <wp:extent cx="3600450" cy="2400300"/>
            <wp:effectExtent l="0" t="0" r="0" b="0"/>
            <wp:docPr id="8" name="Picture 8" descr="C:\Users\ACER\Documents\PSG\line graph neu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PSG\line graph neuMF.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14:paraId="1F0035FF" w14:textId="77777777" w:rsidR="007F6BAE" w:rsidRDefault="007F6BAE" w:rsidP="000452B0">
      <w:pPr>
        <w:tabs>
          <w:tab w:val="left" w:pos="324"/>
        </w:tabs>
        <w:jc w:val="center"/>
      </w:pPr>
    </w:p>
    <w:p w14:paraId="662436F3" w14:textId="77777777" w:rsidR="000452B0" w:rsidRDefault="000452B0" w:rsidP="000452B0">
      <w:pPr>
        <w:tabs>
          <w:tab w:val="left" w:pos="324"/>
        </w:tabs>
        <w:jc w:val="center"/>
      </w:pPr>
      <w:r>
        <w:t>Fig 3</w:t>
      </w:r>
      <w:r w:rsidR="009960BF">
        <w:t>.4</w:t>
      </w:r>
      <w:r>
        <w:t xml:space="preserve"> – Training Error vs Epoch for ‘</w:t>
      </w:r>
      <w:proofErr w:type="spellStart"/>
      <w:r>
        <w:t>Nadam</w:t>
      </w:r>
      <w:proofErr w:type="spellEnd"/>
      <w:r>
        <w:t xml:space="preserve">’ </w:t>
      </w:r>
      <w:proofErr w:type="spellStart"/>
      <w:r>
        <w:t>optimiser</w:t>
      </w:r>
      <w:proofErr w:type="spellEnd"/>
      <w:r>
        <w:t xml:space="preserve"> in the </w:t>
      </w:r>
      <w:proofErr w:type="spellStart"/>
      <w:r w:rsidR="00826614">
        <w:t>NeuMF</w:t>
      </w:r>
      <w:proofErr w:type="spellEnd"/>
      <w:r>
        <w:t xml:space="preserve"> model</w:t>
      </w:r>
    </w:p>
    <w:p w14:paraId="165CF4C7" w14:textId="77777777" w:rsidR="007F6BAE" w:rsidRDefault="007F6BAE" w:rsidP="000452B0"/>
    <w:p w14:paraId="07272A5F" w14:textId="77777777" w:rsidR="000452B0" w:rsidRDefault="000452B0" w:rsidP="007F6BAE">
      <w:pPr>
        <w:jc w:val="both"/>
      </w:pPr>
      <w:r>
        <w:t>The loss after evaluating the test data with our model comes out to be 1.5200.</w:t>
      </w:r>
    </w:p>
    <w:p w14:paraId="04913B35" w14:textId="77777777" w:rsidR="000452B0" w:rsidRDefault="000452B0" w:rsidP="000452B0">
      <w:pPr>
        <w:tabs>
          <w:tab w:val="left" w:pos="324"/>
        </w:tabs>
      </w:pPr>
    </w:p>
    <w:p w14:paraId="529918AD" w14:textId="77777777" w:rsidR="000452B0" w:rsidRDefault="000452B0" w:rsidP="000452B0">
      <w:pPr>
        <w:tabs>
          <w:tab w:val="left" w:pos="324"/>
        </w:tabs>
      </w:pPr>
    </w:p>
    <w:p w14:paraId="56547612" w14:textId="77777777" w:rsidR="007F6BAE" w:rsidRDefault="007F6BAE" w:rsidP="000452B0">
      <w:pPr>
        <w:tabs>
          <w:tab w:val="left" w:pos="324"/>
        </w:tabs>
        <w:rPr>
          <w:noProof/>
        </w:rPr>
      </w:pPr>
    </w:p>
    <w:p w14:paraId="0142667C" w14:textId="77777777" w:rsidR="007F6BAE" w:rsidRDefault="007F6BAE" w:rsidP="000452B0">
      <w:pPr>
        <w:tabs>
          <w:tab w:val="left" w:pos="324"/>
        </w:tabs>
      </w:pPr>
    </w:p>
    <w:p w14:paraId="6B6263A2" w14:textId="77777777" w:rsidR="000452B0" w:rsidRDefault="000452B0" w:rsidP="000452B0">
      <w:pPr>
        <w:tabs>
          <w:tab w:val="left" w:pos="324"/>
        </w:tabs>
      </w:pPr>
      <w:r>
        <w:rPr>
          <w:noProof/>
          <w:lang w:val="en-IN" w:eastAsia="en-IN"/>
        </w:rPr>
        <w:drawing>
          <wp:inline distT="0" distB="0" distL="0" distR="0" wp14:anchorId="5D844F6E" wp14:editId="37E817C9">
            <wp:extent cx="5623511" cy="7170420"/>
            <wp:effectExtent l="0" t="0" r="0" b="0"/>
            <wp:docPr id="9" name="Picture 9" descr="C:\Users\ACER\Documents\PSG\model neu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PSG\model neuM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932" cy="7170957"/>
                    </a:xfrm>
                    <a:prstGeom prst="rect">
                      <a:avLst/>
                    </a:prstGeom>
                    <a:noFill/>
                    <a:ln>
                      <a:noFill/>
                    </a:ln>
                  </pic:spPr>
                </pic:pic>
              </a:graphicData>
            </a:graphic>
          </wp:inline>
        </w:drawing>
      </w:r>
    </w:p>
    <w:p w14:paraId="38952DB9" w14:textId="77777777" w:rsidR="007F6BAE" w:rsidRDefault="007F6BAE" w:rsidP="007F6BAE">
      <w:pPr>
        <w:tabs>
          <w:tab w:val="left" w:pos="324"/>
        </w:tabs>
      </w:pPr>
    </w:p>
    <w:p w14:paraId="4E07D890" w14:textId="77777777" w:rsidR="000452B0" w:rsidRPr="00362E4D" w:rsidRDefault="007F6BAE" w:rsidP="007F6BAE">
      <w:pPr>
        <w:tabs>
          <w:tab w:val="left" w:pos="324"/>
        </w:tabs>
      </w:pPr>
      <w:r>
        <w:tab/>
      </w:r>
      <w:r>
        <w:tab/>
      </w:r>
      <w:r>
        <w:tab/>
      </w:r>
      <w:r>
        <w:tab/>
      </w:r>
      <w:r>
        <w:tab/>
      </w:r>
      <w:r w:rsidR="000452B0">
        <w:t xml:space="preserve">Fig </w:t>
      </w:r>
      <w:r w:rsidR="00F93D4E">
        <w:t>3.</w:t>
      </w:r>
      <w:r w:rsidR="009960BF">
        <w:t>5</w:t>
      </w:r>
      <w:r w:rsidR="000452B0">
        <w:t xml:space="preserve"> – </w:t>
      </w:r>
      <w:proofErr w:type="spellStart"/>
      <w:r w:rsidR="000452B0">
        <w:t>NeuMF</w:t>
      </w:r>
      <w:proofErr w:type="spellEnd"/>
      <w:r w:rsidR="000452B0">
        <w:t xml:space="preserve"> model</w:t>
      </w:r>
    </w:p>
    <w:p w14:paraId="1E0BFBA9" w14:textId="77777777" w:rsidR="003B4B64" w:rsidRDefault="003B4B64" w:rsidP="000452B0">
      <w:pPr>
        <w:suppressAutoHyphens w:val="0"/>
        <w:spacing w:line="360" w:lineRule="auto"/>
        <w:jc w:val="both"/>
      </w:pPr>
    </w:p>
    <w:p w14:paraId="4CC232B9" w14:textId="77777777" w:rsidR="007B0F1D" w:rsidRDefault="00A057BA" w:rsidP="009960BF">
      <w:pPr>
        <w:jc w:val="center"/>
        <w:rPr>
          <w:b/>
          <w:spacing w:val="8"/>
          <w:sz w:val="32"/>
          <w:szCs w:val="32"/>
        </w:rPr>
      </w:pPr>
      <w:r>
        <w:rPr>
          <w:b/>
          <w:spacing w:val="8"/>
          <w:sz w:val="32"/>
          <w:szCs w:val="32"/>
        </w:rPr>
        <w:t>CHAPTER 4</w:t>
      </w:r>
      <w:r w:rsidR="007B0F1D">
        <w:rPr>
          <w:b/>
          <w:spacing w:val="8"/>
          <w:sz w:val="32"/>
          <w:szCs w:val="32"/>
        </w:rPr>
        <w:t xml:space="preserve"> – CONCLUSION AND FUTURE SCOPE</w:t>
      </w:r>
    </w:p>
    <w:p w14:paraId="5120C31D" w14:textId="77777777" w:rsidR="007B0F1D" w:rsidRDefault="007B0F1D" w:rsidP="007B0F1D">
      <w:pPr>
        <w:rPr>
          <w:b/>
          <w:spacing w:val="8"/>
          <w:sz w:val="32"/>
          <w:szCs w:val="32"/>
        </w:rPr>
      </w:pPr>
    </w:p>
    <w:p w14:paraId="70EA1C8E" w14:textId="77777777" w:rsidR="007B0F1D" w:rsidRDefault="007B0F1D" w:rsidP="007B0F1D">
      <w:pPr>
        <w:spacing w:line="360" w:lineRule="auto"/>
        <w:rPr>
          <w:b/>
          <w:spacing w:val="8"/>
          <w:sz w:val="28"/>
          <w:szCs w:val="28"/>
        </w:rPr>
      </w:pPr>
      <w:r>
        <w:rPr>
          <w:b/>
          <w:spacing w:val="8"/>
          <w:sz w:val="28"/>
          <w:szCs w:val="28"/>
        </w:rPr>
        <w:t>SECTION</w:t>
      </w:r>
      <w:r w:rsidR="00A057BA">
        <w:rPr>
          <w:b/>
          <w:spacing w:val="8"/>
          <w:sz w:val="28"/>
          <w:szCs w:val="28"/>
        </w:rPr>
        <w:t xml:space="preserve"> 4</w:t>
      </w:r>
      <w:r>
        <w:rPr>
          <w:b/>
          <w:spacing w:val="8"/>
          <w:sz w:val="28"/>
          <w:szCs w:val="28"/>
        </w:rPr>
        <w:t>.1 – CONCLUSION</w:t>
      </w:r>
    </w:p>
    <w:p w14:paraId="60565870" w14:textId="77777777" w:rsidR="007B0F1D" w:rsidRDefault="00B860B5" w:rsidP="00A057BA">
      <w:pPr>
        <w:suppressAutoHyphens w:val="0"/>
        <w:spacing w:line="360" w:lineRule="auto"/>
        <w:jc w:val="both"/>
      </w:pPr>
      <w:r w:rsidRPr="00B860B5">
        <w:t xml:space="preserve">Through the project, we have researched extensively about recommendation systems and also built codes on the same. We have implemented the system using three different models. We found that in the General Matrix Factorization (GMF) model, the loss on the test set was found to be around 7.08. Also, for the Multi-Layer Perceptron model, the loss was found to be 11.0873. Here we have inferred that a Deep Learning model like the MLP is not much efficient when it comes to recommendation systems. So, we combined both the GMF and the MLP models to form the </w:t>
      </w:r>
      <w:proofErr w:type="spellStart"/>
      <w:r w:rsidRPr="00B860B5">
        <w:t>NeuMF</w:t>
      </w:r>
      <w:proofErr w:type="spellEnd"/>
      <w:r w:rsidRPr="00B860B5">
        <w:t xml:space="preserve"> model. For this model, we found that the losses in terms of mean squared error and mean absolute error decreased drastically i.e., the loss was found to be 1.5200. We ultimately came to the conclusion that </w:t>
      </w:r>
      <w:proofErr w:type="spellStart"/>
      <w:r w:rsidRPr="00B860B5">
        <w:t>NeuMF</w:t>
      </w:r>
      <w:proofErr w:type="spellEnd"/>
      <w:r w:rsidRPr="00B860B5">
        <w:t xml:space="preserve"> model is a comparatively much better model which can help us to predict the output more accurately. In the end, with the help of this model, we found five product recommendations for a particular user.</w:t>
      </w:r>
    </w:p>
    <w:p w14:paraId="6B8BAD68" w14:textId="77777777" w:rsidR="006E579F" w:rsidRDefault="006E579F" w:rsidP="00AF79F9">
      <w:pPr>
        <w:pStyle w:val="ListParagraph"/>
        <w:suppressAutoHyphens w:val="0"/>
        <w:spacing w:line="360" w:lineRule="auto"/>
        <w:jc w:val="both"/>
      </w:pPr>
    </w:p>
    <w:p w14:paraId="68885E1F" w14:textId="77777777" w:rsidR="00A057BA" w:rsidRDefault="00A057BA" w:rsidP="00A057BA">
      <w:pPr>
        <w:spacing w:line="360" w:lineRule="auto"/>
        <w:rPr>
          <w:b/>
          <w:spacing w:val="8"/>
          <w:sz w:val="28"/>
          <w:szCs w:val="28"/>
        </w:rPr>
      </w:pPr>
      <w:r>
        <w:rPr>
          <w:b/>
          <w:spacing w:val="8"/>
          <w:sz w:val="28"/>
          <w:szCs w:val="28"/>
        </w:rPr>
        <w:t>SECTION 4.2 – FUTURE WORK</w:t>
      </w:r>
    </w:p>
    <w:p w14:paraId="528FC877" w14:textId="77777777" w:rsidR="00A057BA" w:rsidRPr="00A057BA" w:rsidRDefault="00A057BA" w:rsidP="00A057BA">
      <w:pPr>
        <w:pStyle w:val="NoSpacing"/>
        <w:spacing w:line="360" w:lineRule="auto"/>
        <w:jc w:val="both"/>
      </w:pPr>
      <w:r w:rsidRPr="00A057BA">
        <w:t xml:space="preserve">The goal to achieve a better recommendation system still remains. There are various other methods like node2vec, establishing a better neural network and also making better hybrid model with the help of which we can increase the accuracy of the predictions and improve the overall efficiency of the code. Apart from this, we can also find better values for the hyperparameters such as the number of latent factors, number of epochs, activation etc., which would help us in achieving a more precise model. Also, the code can be better presented with the help of GUI or in website in order to </w:t>
      </w:r>
      <w:proofErr w:type="spellStart"/>
      <w:r w:rsidRPr="00A057BA">
        <w:t>visualise</w:t>
      </w:r>
      <w:proofErr w:type="spellEnd"/>
      <w:r w:rsidRPr="00A057BA">
        <w:t xml:space="preserve"> the working of the models. Further, better and more cost-efficient metrics could be implemented to check the overall preciseness of our model.</w:t>
      </w:r>
    </w:p>
    <w:p w14:paraId="710A6B13" w14:textId="77777777" w:rsidR="00A057BA" w:rsidRDefault="00A057BA" w:rsidP="00A057BA">
      <w:pPr>
        <w:pStyle w:val="NoSpacing"/>
        <w:spacing w:line="360" w:lineRule="auto"/>
        <w:jc w:val="both"/>
      </w:pPr>
      <w:r w:rsidRPr="00A057BA">
        <w:t>Eventually, the code can even be deployed with other websites to calculate recommendations for various products.</w:t>
      </w:r>
    </w:p>
    <w:p w14:paraId="37BA9CAF" w14:textId="77777777" w:rsidR="008A186A" w:rsidRDefault="008A186A" w:rsidP="00AE3EB7">
      <w:pPr>
        <w:suppressAutoHyphens w:val="0"/>
        <w:spacing w:line="360" w:lineRule="auto"/>
        <w:jc w:val="both"/>
      </w:pPr>
    </w:p>
    <w:p w14:paraId="0D19A4E4" w14:textId="77777777" w:rsidR="007B0F1D" w:rsidRDefault="007B0F1D" w:rsidP="00AE3EB7">
      <w:pPr>
        <w:suppressAutoHyphens w:val="0"/>
        <w:spacing w:line="360" w:lineRule="auto"/>
        <w:jc w:val="both"/>
      </w:pPr>
    </w:p>
    <w:p w14:paraId="2BD784F6" w14:textId="77777777" w:rsidR="007B0F1D" w:rsidRDefault="007B0F1D" w:rsidP="00AE3EB7">
      <w:pPr>
        <w:suppressAutoHyphens w:val="0"/>
        <w:spacing w:line="360" w:lineRule="auto"/>
        <w:jc w:val="both"/>
      </w:pPr>
    </w:p>
    <w:p w14:paraId="0614ABCF" w14:textId="77777777" w:rsidR="007B0F1D" w:rsidRDefault="007B0F1D" w:rsidP="00AE3EB7">
      <w:pPr>
        <w:suppressAutoHyphens w:val="0"/>
        <w:spacing w:line="360" w:lineRule="auto"/>
        <w:jc w:val="both"/>
      </w:pPr>
    </w:p>
    <w:p w14:paraId="620FE0E4" w14:textId="77777777" w:rsidR="007B0F1D" w:rsidRDefault="007B0F1D" w:rsidP="00AE3EB7">
      <w:pPr>
        <w:suppressAutoHyphens w:val="0"/>
        <w:spacing w:line="360" w:lineRule="auto"/>
        <w:jc w:val="both"/>
      </w:pPr>
    </w:p>
    <w:p w14:paraId="1633699E" w14:textId="77777777" w:rsidR="007B0F1D" w:rsidRDefault="007B0F1D" w:rsidP="00AE3EB7">
      <w:pPr>
        <w:suppressAutoHyphens w:val="0"/>
        <w:spacing w:line="360" w:lineRule="auto"/>
        <w:jc w:val="both"/>
      </w:pPr>
    </w:p>
    <w:p w14:paraId="4D677D42" w14:textId="77777777" w:rsidR="003E1E53" w:rsidRDefault="007D5589" w:rsidP="006F36D1">
      <w:pPr>
        <w:spacing w:line="360" w:lineRule="auto"/>
        <w:jc w:val="both"/>
        <w:rPr>
          <w:b/>
          <w:sz w:val="28"/>
          <w:szCs w:val="28"/>
        </w:rPr>
      </w:pPr>
      <w:r w:rsidRPr="00642AA0">
        <w:rPr>
          <w:b/>
          <w:sz w:val="28"/>
          <w:szCs w:val="28"/>
        </w:rPr>
        <w:lastRenderedPageBreak/>
        <w:t>ANNEXURE</w:t>
      </w:r>
      <w:r w:rsidR="003B14D6">
        <w:rPr>
          <w:b/>
          <w:sz w:val="28"/>
          <w:szCs w:val="28"/>
        </w:rPr>
        <w:t xml:space="preserve"> A</w:t>
      </w:r>
    </w:p>
    <w:p w14:paraId="163D22EC" w14:textId="77777777" w:rsidR="003B14D6" w:rsidRPr="003B14D6" w:rsidRDefault="003B14D6" w:rsidP="003B14D6">
      <w:pPr>
        <w:pStyle w:val="Heading2"/>
        <w:shd w:val="clear" w:color="auto" w:fill="FFFFFF"/>
        <w:spacing w:after="0"/>
        <w:rPr>
          <w:rFonts w:ascii="Times New Roman" w:hAnsi="Times New Roman" w:cs="Times New Roman"/>
          <w:i w:val="0"/>
          <w:sz w:val="24"/>
          <w:szCs w:val="24"/>
        </w:rPr>
      </w:pPr>
      <w:proofErr w:type="spellStart"/>
      <w:r w:rsidRPr="003B14D6">
        <w:rPr>
          <w:rStyle w:val="Strong"/>
          <w:rFonts w:ascii="Times New Roman" w:hAnsi="Times New Roman" w:cs="Times New Roman"/>
          <w:b w:val="0"/>
          <w:bCs w:val="0"/>
          <w:i w:val="0"/>
          <w:sz w:val="24"/>
          <w:szCs w:val="24"/>
        </w:rPr>
        <w:t>SVD_model_and_NDCG</w:t>
      </w:r>
      <w:proofErr w:type="spellEnd"/>
    </w:p>
    <w:p w14:paraId="42717853" w14:textId="77777777" w:rsidR="003E1E53" w:rsidRDefault="003B14D6" w:rsidP="006F36D1">
      <w:pPr>
        <w:spacing w:line="360" w:lineRule="auto"/>
        <w:jc w:val="both"/>
        <w:rPr>
          <w:b/>
          <w:sz w:val="28"/>
        </w:rPr>
      </w:pPr>
      <w:r>
        <w:rPr>
          <w:b/>
          <w:noProof/>
          <w:sz w:val="28"/>
          <w:lang w:val="en-IN" w:eastAsia="en-IN"/>
        </w:rPr>
        <w:drawing>
          <wp:anchor distT="0" distB="0" distL="114300" distR="114300" simplePos="0" relativeHeight="251664384" behindDoc="0" locked="0" layoutInCell="1" allowOverlap="1" wp14:anchorId="5DE55847" wp14:editId="427888F7">
            <wp:simplePos x="0" y="0"/>
            <wp:positionH relativeFrom="column">
              <wp:posOffset>-30480</wp:posOffset>
            </wp:positionH>
            <wp:positionV relativeFrom="paragraph">
              <wp:posOffset>134620</wp:posOffset>
            </wp:positionV>
            <wp:extent cx="5029200" cy="8218170"/>
            <wp:effectExtent l="0" t="0" r="0" b="0"/>
            <wp:wrapSquare wrapText="bothSides"/>
            <wp:docPr id="13" name="Picture 13" descr="C:\Users\ACER\Downloads\image-processing-series-main\DSC robotics images\screencapture-github-rahul-thapa-PSG-Research-Internship-blob-master-Week-1-SVD-model-and-NDCG-ipynb-2020-10-18-00_01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image-processing-series-main\DSC robotics images\screencapture-github-rahul-thapa-PSG-Research-Internship-blob-master-Week-1-SVD-model-and-NDCG-ipynb-2020-10-18-00_01_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8218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21D1A9" w14:textId="77777777" w:rsidR="003E1E53" w:rsidRDefault="003E1E53" w:rsidP="006F36D1">
      <w:pPr>
        <w:spacing w:line="360" w:lineRule="auto"/>
        <w:jc w:val="both"/>
        <w:rPr>
          <w:b/>
          <w:sz w:val="28"/>
        </w:rPr>
      </w:pPr>
    </w:p>
    <w:p w14:paraId="2A74FB24" w14:textId="77777777" w:rsidR="003E1E53" w:rsidRDefault="003E1E53" w:rsidP="006F36D1">
      <w:pPr>
        <w:spacing w:line="360" w:lineRule="auto"/>
        <w:jc w:val="both"/>
        <w:rPr>
          <w:b/>
          <w:sz w:val="28"/>
        </w:rPr>
      </w:pPr>
    </w:p>
    <w:p w14:paraId="64D35723" w14:textId="77777777" w:rsidR="003E1E53" w:rsidRDefault="003E1E53" w:rsidP="006F36D1">
      <w:pPr>
        <w:spacing w:line="360" w:lineRule="auto"/>
        <w:jc w:val="both"/>
        <w:rPr>
          <w:b/>
          <w:sz w:val="28"/>
        </w:rPr>
      </w:pPr>
    </w:p>
    <w:p w14:paraId="1AC2C95C" w14:textId="77777777" w:rsidR="003E1E53" w:rsidRDefault="003E1E53" w:rsidP="006F36D1">
      <w:pPr>
        <w:spacing w:line="360" w:lineRule="auto"/>
        <w:jc w:val="both"/>
        <w:rPr>
          <w:b/>
          <w:sz w:val="28"/>
        </w:rPr>
      </w:pPr>
    </w:p>
    <w:p w14:paraId="3DB39AA0" w14:textId="77777777" w:rsidR="003E1E53" w:rsidRDefault="003E1E53" w:rsidP="006F36D1">
      <w:pPr>
        <w:spacing w:line="360" w:lineRule="auto"/>
        <w:jc w:val="both"/>
        <w:rPr>
          <w:b/>
          <w:sz w:val="28"/>
        </w:rPr>
      </w:pPr>
    </w:p>
    <w:p w14:paraId="2E3FBB8D" w14:textId="77777777" w:rsidR="003E1E53" w:rsidRDefault="003E1E53" w:rsidP="006F36D1">
      <w:pPr>
        <w:spacing w:line="360" w:lineRule="auto"/>
        <w:jc w:val="both"/>
        <w:rPr>
          <w:b/>
          <w:sz w:val="28"/>
        </w:rPr>
      </w:pPr>
    </w:p>
    <w:p w14:paraId="5E0AD861" w14:textId="77777777" w:rsidR="003E1E53" w:rsidRDefault="003E1E53" w:rsidP="006F36D1">
      <w:pPr>
        <w:spacing w:line="360" w:lineRule="auto"/>
        <w:jc w:val="both"/>
        <w:rPr>
          <w:b/>
          <w:sz w:val="28"/>
        </w:rPr>
      </w:pPr>
    </w:p>
    <w:p w14:paraId="611BD801" w14:textId="77777777" w:rsidR="00FD466C" w:rsidRDefault="00FD466C" w:rsidP="006F36D1">
      <w:pPr>
        <w:spacing w:line="360" w:lineRule="auto"/>
        <w:jc w:val="both"/>
        <w:rPr>
          <w:b/>
          <w:sz w:val="28"/>
        </w:rPr>
      </w:pPr>
    </w:p>
    <w:p w14:paraId="043A853E" w14:textId="77777777" w:rsidR="00FD466C" w:rsidRDefault="00FD466C" w:rsidP="006F36D1">
      <w:pPr>
        <w:spacing w:line="360" w:lineRule="auto"/>
        <w:jc w:val="both"/>
        <w:rPr>
          <w:b/>
          <w:sz w:val="28"/>
        </w:rPr>
      </w:pPr>
    </w:p>
    <w:p w14:paraId="54165E0F" w14:textId="77777777" w:rsidR="00FD466C" w:rsidRDefault="00FD466C" w:rsidP="006F36D1">
      <w:pPr>
        <w:spacing w:line="360" w:lineRule="auto"/>
        <w:jc w:val="both"/>
        <w:rPr>
          <w:b/>
          <w:sz w:val="28"/>
        </w:rPr>
      </w:pPr>
    </w:p>
    <w:p w14:paraId="79234AAD" w14:textId="77777777" w:rsidR="00FD466C" w:rsidRDefault="00FD466C" w:rsidP="006F36D1">
      <w:pPr>
        <w:spacing w:line="360" w:lineRule="auto"/>
        <w:jc w:val="both"/>
        <w:rPr>
          <w:b/>
          <w:sz w:val="28"/>
        </w:rPr>
      </w:pPr>
    </w:p>
    <w:p w14:paraId="59F4B7E5" w14:textId="77777777" w:rsidR="00FD466C" w:rsidRDefault="00FD466C" w:rsidP="006F36D1">
      <w:pPr>
        <w:spacing w:line="360" w:lineRule="auto"/>
        <w:jc w:val="both"/>
        <w:rPr>
          <w:b/>
          <w:sz w:val="28"/>
        </w:rPr>
      </w:pPr>
    </w:p>
    <w:p w14:paraId="1C3FBF82" w14:textId="77777777" w:rsidR="00FD466C" w:rsidRDefault="00FD466C" w:rsidP="006F36D1">
      <w:pPr>
        <w:spacing w:line="360" w:lineRule="auto"/>
        <w:jc w:val="both"/>
        <w:rPr>
          <w:b/>
          <w:sz w:val="28"/>
        </w:rPr>
      </w:pPr>
    </w:p>
    <w:p w14:paraId="54A2A69B" w14:textId="77777777" w:rsidR="00FD466C" w:rsidRDefault="00FD466C" w:rsidP="006F36D1">
      <w:pPr>
        <w:spacing w:line="360" w:lineRule="auto"/>
        <w:jc w:val="both"/>
        <w:rPr>
          <w:b/>
          <w:sz w:val="28"/>
        </w:rPr>
      </w:pPr>
    </w:p>
    <w:p w14:paraId="7EDE73FA" w14:textId="77777777" w:rsidR="00FD466C" w:rsidRDefault="00FD466C" w:rsidP="006F36D1">
      <w:pPr>
        <w:spacing w:line="360" w:lineRule="auto"/>
        <w:jc w:val="both"/>
        <w:rPr>
          <w:b/>
          <w:sz w:val="28"/>
        </w:rPr>
      </w:pPr>
    </w:p>
    <w:p w14:paraId="37143EB3" w14:textId="77777777" w:rsidR="00FD466C" w:rsidRDefault="00FD466C" w:rsidP="006F36D1">
      <w:pPr>
        <w:spacing w:line="360" w:lineRule="auto"/>
        <w:jc w:val="both"/>
        <w:rPr>
          <w:b/>
          <w:sz w:val="28"/>
        </w:rPr>
      </w:pPr>
    </w:p>
    <w:p w14:paraId="1EB61CB1" w14:textId="77777777" w:rsidR="00FD466C" w:rsidRDefault="00FD466C" w:rsidP="006F36D1">
      <w:pPr>
        <w:spacing w:line="360" w:lineRule="auto"/>
        <w:jc w:val="both"/>
        <w:rPr>
          <w:b/>
          <w:sz w:val="28"/>
        </w:rPr>
      </w:pPr>
    </w:p>
    <w:p w14:paraId="4B77669A" w14:textId="77777777" w:rsidR="00FD466C" w:rsidRDefault="00FD466C" w:rsidP="006F36D1">
      <w:pPr>
        <w:spacing w:line="360" w:lineRule="auto"/>
        <w:jc w:val="both"/>
        <w:rPr>
          <w:b/>
          <w:sz w:val="28"/>
        </w:rPr>
      </w:pPr>
    </w:p>
    <w:p w14:paraId="3EA7F38B" w14:textId="77777777" w:rsidR="003B14D6" w:rsidRDefault="003B14D6" w:rsidP="006F36D1">
      <w:pPr>
        <w:spacing w:line="360" w:lineRule="auto"/>
        <w:jc w:val="both"/>
        <w:rPr>
          <w:b/>
          <w:sz w:val="28"/>
        </w:rPr>
      </w:pPr>
    </w:p>
    <w:p w14:paraId="4C36EDEB" w14:textId="77777777" w:rsidR="003B14D6" w:rsidRDefault="003B14D6" w:rsidP="006F36D1">
      <w:pPr>
        <w:spacing w:line="360" w:lineRule="auto"/>
        <w:jc w:val="both"/>
        <w:rPr>
          <w:b/>
          <w:sz w:val="28"/>
        </w:rPr>
      </w:pPr>
    </w:p>
    <w:p w14:paraId="725222B7" w14:textId="77777777" w:rsidR="003B14D6" w:rsidRDefault="003B14D6" w:rsidP="006F36D1">
      <w:pPr>
        <w:spacing w:line="360" w:lineRule="auto"/>
        <w:jc w:val="both"/>
        <w:rPr>
          <w:b/>
          <w:sz w:val="28"/>
        </w:rPr>
      </w:pPr>
    </w:p>
    <w:p w14:paraId="540AB839" w14:textId="77777777" w:rsidR="003B14D6" w:rsidRDefault="003B14D6" w:rsidP="006F36D1">
      <w:pPr>
        <w:spacing w:line="360" w:lineRule="auto"/>
        <w:jc w:val="both"/>
        <w:rPr>
          <w:b/>
          <w:sz w:val="28"/>
        </w:rPr>
      </w:pPr>
    </w:p>
    <w:p w14:paraId="3A4A325B" w14:textId="77777777" w:rsidR="003B14D6" w:rsidRDefault="003B14D6" w:rsidP="006F36D1">
      <w:pPr>
        <w:spacing w:line="360" w:lineRule="auto"/>
        <w:jc w:val="both"/>
        <w:rPr>
          <w:b/>
          <w:sz w:val="28"/>
        </w:rPr>
      </w:pPr>
    </w:p>
    <w:p w14:paraId="4B7AAA1F" w14:textId="77777777" w:rsidR="003B14D6" w:rsidRDefault="003B14D6" w:rsidP="006F36D1">
      <w:pPr>
        <w:spacing w:line="360" w:lineRule="auto"/>
        <w:jc w:val="both"/>
        <w:rPr>
          <w:b/>
          <w:sz w:val="28"/>
        </w:rPr>
      </w:pPr>
    </w:p>
    <w:p w14:paraId="3BDD31AB" w14:textId="77777777" w:rsidR="003B14D6" w:rsidRDefault="003B14D6" w:rsidP="006F36D1">
      <w:pPr>
        <w:spacing w:line="360" w:lineRule="auto"/>
        <w:jc w:val="both"/>
        <w:rPr>
          <w:b/>
          <w:sz w:val="28"/>
        </w:rPr>
      </w:pPr>
    </w:p>
    <w:p w14:paraId="2FC72EC2" w14:textId="77777777" w:rsidR="00926B67" w:rsidRDefault="00926B67" w:rsidP="006F36D1">
      <w:pPr>
        <w:spacing w:line="360" w:lineRule="auto"/>
        <w:jc w:val="both"/>
        <w:rPr>
          <w:b/>
          <w:sz w:val="28"/>
        </w:rPr>
      </w:pPr>
      <w:r>
        <w:rPr>
          <w:b/>
          <w:sz w:val="28"/>
        </w:rPr>
        <w:lastRenderedPageBreak/>
        <w:t>ANNEXURE B</w:t>
      </w:r>
    </w:p>
    <w:p w14:paraId="0759A6D1" w14:textId="77777777" w:rsidR="00926B67" w:rsidRPr="00926B67" w:rsidRDefault="00926B67" w:rsidP="006F36D1">
      <w:pPr>
        <w:spacing w:line="360" w:lineRule="auto"/>
        <w:jc w:val="both"/>
      </w:pPr>
      <w:r w:rsidRPr="00926B67">
        <w:t>GMF Model</w:t>
      </w:r>
    </w:p>
    <w:p w14:paraId="15614757" w14:textId="77777777" w:rsidR="00926B67" w:rsidRDefault="00926B67" w:rsidP="006F36D1">
      <w:pPr>
        <w:spacing w:line="360" w:lineRule="auto"/>
        <w:jc w:val="both"/>
        <w:rPr>
          <w:b/>
          <w:sz w:val="28"/>
        </w:rPr>
      </w:pPr>
      <w:r>
        <w:rPr>
          <w:b/>
          <w:noProof/>
          <w:sz w:val="28"/>
          <w:lang w:val="en-IN" w:eastAsia="en-IN"/>
        </w:rPr>
        <w:drawing>
          <wp:inline distT="0" distB="0" distL="0" distR="0" wp14:anchorId="252B3829" wp14:editId="06163ADD">
            <wp:extent cx="5607476" cy="7727950"/>
            <wp:effectExtent l="0" t="0" r="0" b="0"/>
            <wp:docPr id="21" name="Picture 21" descr="C:\Users\ACER\Pictures\screencapture-github-rahul-thapa-PSG-Research-Internship-blob-master-Week-2-GMF-ipynb-2020-10-18-00_4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capture-github-rahul-thapa-PSG-Research-Internship-blob-master-Week-2-GMF-ipynb-2020-10-18-00_47_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7476" cy="7727950"/>
                    </a:xfrm>
                    <a:prstGeom prst="rect">
                      <a:avLst/>
                    </a:prstGeom>
                    <a:noFill/>
                    <a:ln>
                      <a:noFill/>
                    </a:ln>
                  </pic:spPr>
                </pic:pic>
              </a:graphicData>
            </a:graphic>
          </wp:inline>
        </w:drawing>
      </w:r>
    </w:p>
    <w:p w14:paraId="4FFA9CE9" w14:textId="77777777" w:rsidR="00926B67" w:rsidRDefault="00926B67" w:rsidP="006F36D1">
      <w:pPr>
        <w:spacing w:line="360" w:lineRule="auto"/>
        <w:jc w:val="both"/>
        <w:rPr>
          <w:b/>
          <w:sz w:val="28"/>
        </w:rPr>
      </w:pPr>
    </w:p>
    <w:p w14:paraId="5C627B59" w14:textId="77777777" w:rsidR="00926B67" w:rsidRDefault="00926B67" w:rsidP="006F36D1">
      <w:pPr>
        <w:spacing w:line="360" w:lineRule="auto"/>
        <w:jc w:val="both"/>
        <w:rPr>
          <w:b/>
          <w:sz w:val="28"/>
        </w:rPr>
      </w:pPr>
      <w:r>
        <w:rPr>
          <w:b/>
          <w:noProof/>
          <w:sz w:val="28"/>
          <w:lang w:val="en-IN" w:eastAsia="en-IN"/>
        </w:rPr>
        <w:lastRenderedPageBreak/>
        <w:drawing>
          <wp:inline distT="0" distB="0" distL="0" distR="0" wp14:anchorId="1DDCEC15" wp14:editId="3F599328">
            <wp:extent cx="5255396" cy="8312150"/>
            <wp:effectExtent l="0" t="0" r="0" b="0"/>
            <wp:docPr id="22" name="Picture 22" descr="C:\Users\ACER\Pictures\screencapture-github-rahul-thapa-PSG-Research-Internship-blob-master-Week-2-GMF-ipynb-2020-10-18-00_4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Pictures\screencapture-github-rahul-thapa-PSG-Research-Internship-blob-master-Week-2-GMF-ipynb-2020-10-18-00_47_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1775" cy="8322239"/>
                    </a:xfrm>
                    <a:prstGeom prst="rect">
                      <a:avLst/>
                    </a:prstGeom>
                    <a:noFill/>
                    <a:ln>
                      <a:noFill/>
                    </a:ln>
                  </pic:spPr>
                </pic:pic>
              </a:graphicData>
            </a:graphic>
          </wp:inline>
        </w:drawing>
      </w:r>
    </w:p>
    <w:p w14:paraId="4922E3F7" w14:textId="77777777" w:rsidR="00926B67" w:rsidRDefault="00926B67" w:rsidP="006F36D1">
      <w:pPr>
        <w:spacing w:line="360" w:lineRule="auto"/>
        <w:jc w:val="both"/>
        <w:rPr>
          <w:b/>
          <w:sz w:val="28"/>
        </w:rPr>
      </w:pPr>
    </w:p>
    <w:p w14:paraId="5A906461" w14:textId="77777777" w:rsidR="003B14D6" w:rsidRDefault="00310492" w:rsidP="006F36D1">
      <w:pPr>
        <w:spacing w:line="360" w:lineRule="auto"/>
        <w:jc w:val="both"/>
        <w:rPr>
          <w:b/>
          <w:sz w:val="28"/>
        </w:rPr>
      </w:pPr>
      <w:r>
        <w:rPr>
          <w:b/>
          <w:sz w:val="28"/>
        </w:rPr>
        <w:lastRenderedPageBreak/>
        <w:t>ANNEXURE C</w:t>
      </w:r>
    </w:p>
    <w:p w14:paraId="7067BB6C" w14:textId="77777777" w:rsidR="003B14D6" w:rsidRDefault="003B14D6" w:rsidP="006F36D1">
      <w:pPr>
        <w:spacing w:line="360" w:lineRule="auto"/>
        <w:jc w:val="both"/>
        <w:rPr>
          <w:b/>
          <w:sz w:val="28"/>
        </w:rPr>
      </w:pPr>
    </w:p>
    <w:p w14:paraId="568E046F" w14:textId="77777777" w:rsidR="003B14D6" w:rsidRPr="003B14D6" w:rsidRDefault="003B14D6" w:rsidP="006F36D1">
      <w:pPr>
        <w:spacing w:line="360" w:lineRule="auto"/>
        <w:jc w:val="both"/>
      </w:pPr>
      <w:r w:rsidRPr="003B14D6">
        <w:t>MLP Model</w:t>
      </w:r>
    </w:p>
    <w:p w14:paraId="214D0D3D" w14:textId="77777777" w:rsidR="003B14D6" w:rsidRDefault="003B14D6" w:rsidP="006F36D1">
      <w:pPr>
        <w:spacing w:line="360" w:lineRule="auto"/>
        <w:jc w:val="both"/>
        <w:rPr>
          <w:b/>
          <w:sz w:val="28"/>
        </w:rPr>
      </w:pPr>
      <w:r>
        <w:rPr>
          <w:b/>
          <w:noProof/>
          <w:sz w:val="28"/>
          <w:lang w:val="en-IN" w:eastAsia="en-IN"/>
        </w:rPr>
        <w:drawing>
          <wp:inline distT="0" distB="0" distL="0" distR="0" wp14:anchorId="6A6F41D7" wp14:editId="493DCCEA">
            <wp:extent cx="5943600" cy="5787600"/>
            <wp:effectExtent l="0" t="0" r="0" b="0"/>
            <wp:docPr id="14" name="Picture 14"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capture-github-rahul-thapa-PSG-Research-Internship-blob-master-Week-3-mlp-ipynb-2020-10-18-00_06_4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787600"/>
                    </a:xfrm>
                    <a:prstGeom prst="rect">
                      <a:avLst/>
                    </a:prstGeom>
                    <a:noFill/>
                    <a:ln>
                      <a:noFill/>
                    </a:ln>
                  </pic:spPr>
                </pic:pic>
              </a:graphicData>
            </a:graphic>
          </wp:inline>
        </w:drawing>
      </w:r>
    </w:p>
    <w:p w14:paraId="24019AC1" w14:textId="77777777" w:rsidR="003B14D6" w:rsidRDefault="000C392F" w:rsidP="006F36D1">
      <w:pPr>
        <w:spacing w:line="360" w:lineRule="auto"/>
        <w:jc w:val="both"/>
        <w:rPr>
          <w:b/>
          <w:sz w:val="28"/>
        </w:rPr>
      </w:pPr>
      <w:r>
        <w:rPr>
          <w:b/>
          <w:noProof/>
          <w:sz w:val="28"/>
          <w:lang w:val="en-IN" w:eastAsia="en-IN"/>
        </w:rPr>
        <w:lastRenderedPageBreak/>
        <w:drawing>
          <wp:inline distT="0" distB="0" distL="0" distR="0" wp14:anchorId="62EB17DB" wp14:editId="6FFF0725">
            <wp:extent cx="5943600" cy="8245676"/>
            <wp:effectExtent l="0" t="0" r="0" b="0"/>
            <wp:docPr id="15" name="Picture 15"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capture-github-rahul-thapa-PSG-Research-Internship-blob-master-Week-3-mlp-ipynb-2020-10-18-00_06_4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245676"/>
                    </a:xfrm>
                    <a:prstGeom prst="rect">
                      <a:avLst/>
                    </a:prstGeom>
                    <a:noFill/>
                    <a:ln>
                      <a:noFill/>
                    </a:ln>
                  </pic:spPr>
                </pic:pic>
              </a:graphicData>
            </a:graphic>
          </wp:inline>
        </w:drawing>
      </w:r>
    </w:p>
    <w:p w14:paraId="6C9A9D6D" w14:textId="77777777" w:rsidR="003B14D6" w:rsidRDefault="003B14D6" w:rsidP="006F36D1">
      <w:pPr>
        <w:spacing w:line="360" w:lineRule="auto"/>
        <w:jc w:val="both"/>
        <w:rPr>
          <w:b/>
          <w:sz w:val="28"/>
        </w:rPr>
      </w:pPr>
    </w:p>
    <w:p w14:paraId="02964B19" w14:textId="77777777" w:rsidR="003B14D6" w:rsidRDefault="000C392F" w:rsidP="006F36D1">
      <w:pPr>
        <w:spacing w:line="360" w:lineRule="auto"/>
        <w:jc w:val="both"/>
        <w:rPr>
          <w:b/>
          <w:sz w:val="28"/>
        </w:rPr>
      </w:pPr>
      <w:r>
        <w:rPr>
          <w:b/>
          <w:noProof/>
          <w:sz w:val="28"/>
          <w:lang w:val="en-IN" w:eastAsia="en-IN"/>
        </w:rPr>
        <w:lastRenderedPageBreak/>
        <w:drawing>
          <wp:inline distT="0" distB="0" distL="0" distR="0" wp14:anchorId="25C2076F" wp14:editId="1FA403DE">
            <wp:extent cx="5261225" cy="8412480"/>
            <wp:effectExtent l="0" t="0" r="0" b="0"/>
            <wp:docPr id="16" name="Picture 16"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capture-github-rahul-thapa-PSG-Research-Internship-blob-master-Week-3-mlp-ipynb-2020-10-18-00_06_4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2762" cy="8414937"/>
                    </a:xfrm>
                    <a:prstGeom prst="rect">
                      <a:avLst/>
                    </a:prstGeom>
                    <a:noFill/>
                    <a:ln>
                      <a:noFill/>
                    </a:ln>
                  </pic:spPr>
                </pic:pic>
              </a:graphicData>
            </a:graphic>
          </wp:inline>
        </w:drawing>
      </w:r>
    </w:p>
    <w:p w14:paraId="5ACBB228" w14:textId="77777777" w:rsidR="003B14D6" w:rsidRDefault="000C392F" w:rsidP="006F36D1">
      <w:pPr>
        <w:spacing w:line="360" w:lineRule="auto"/>
        <w:jc w:val="both"/>
        <w:rPr>
          <w:b/>
          <w:sz w:val="28"/>
        </w:rPr>
      </w:pPr>
      <w:r>
        <w:rPr>
          <w:b/>
          <w:sz w:val="28"/>
        </w:rPr>
        <w:lastRenderedPageBreak/>
        <w:t xml:space="preserve">ANNEXURE </w:t>
      </w:r>
      <w:r w:rsidR="00310492">
        <w:rPr>
          <w:b/>
          <w:sz w:val="28"/>
        </w:rPr>
        <w:t>D</w:t>
      </w:r>
    </w:p>
    <w:p w14:paraId="537E8B97" w14:textId="77777777" w:rsidR="00310492" w:rsidRDefault="00310492" w:rsidP="006F36D1">
      <w:pPr>
        <w:spacing w:line="360" w:lineRule="auto"/>
        <w:jc w:val="both"/>
      </w:pPr>
      <w:proofErr w:type="spellStart"/>
      <w:r w:rsidRPr="00310492">
        <w:t>NeuMF</w:t>
      </w:r>
      <w:proofErr w:type="spellEnd"/>
      <w:r w:rsidRPr="00310492">
        <w:t xml:space="preserve"> Model</w:t>
      </w:r>
    </w:p>
    <w:p w14:paraId="38BDEF48" w14:textId="77777777" w:rsidR="00310492" w:rsidRPr="00310492" w:rsidRDefault="00310492" w:rsidP="006F36D1">
      <w:pPr>
        <w:spacing w:line="360" w:lineRule="auto"/>
        <w:jc w:val="both"/>
      </w:pPr>
      <w:r>
        <w:rPr>
          <w:noProof/>
          <w:lang w:val="en-IN" w:eastAsia="en-IN"/>
        </w:rPr>
        <w:drawing>
          <wp:inline distT="0" distB="0" distL="0" distR="0" wp14:anchorId="72352D9E" wp14:editId="7D23FBA8">
            <wp:extent cx="5192709" cy="7513320"/>
            <wp:effectExtent l="0" t="0" r="0" b="0"/>
            <wp:docPr id="18" name="Picture 18"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capture-github-rahul-thapa-PSG-Research-Internship-blob-master-Week-4-NeuMF-ipynb-2020-10-18-00_37_3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2709" cy="7513320"/>
                    </a:xfrm>
                    <a:prstGeom prst="rect">
                      <a:avLst/>
                    </a:prstGeom>
                    <a:noFill/>
                    <a:ln>
                      <a:noFill/>
                    </a:ln>
                  </pic:spPr>
                </pic:pic>
              </a:graphicData>
            </a:graphic>
          </wp:inline>
        </w:drawing>
      </w:r>
    </w:p>
    <w:p w14:paraId="6991654F" w14:textId="77777777" w:rsidR="003B14D6" w:rsidRDefault="00310492" w:rsidP="006F36D1">
      <w:pPr>
        <w:spacing w:line="360" w:lineRule="auto"/>
        <w:jc w:val="both"/>
        <w:rPr>
          <w:b/>
          <w:sz w:val="28"/>
        </w:rPr>
      </w:pPr>
      <w:r>
        <w:rPr>
          <w:b/>
          <w:noProof/>
          <w:sz w:val="28"/>
          <w:lang w:val="en-IN" w:eastAsia="en-IN"/>
        </w:rPr>
        <w:lastRenderedPageBreak/>
        <w:drawing>
          <wp:inline distT="0" distB="0" distL="0" distR="0" wp14:anchorId="687A6692" wp14:editId="3ABDE9B3">
            <wp:extent cx="4472940" cy="8677696"/>
            <wp:effectExtent l="0" t="0" r="0" b="0"/>
            <wp:docPr id="19" name="Picture 19"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capture-github-rahul-thapa-PSG-Research-Internship-blob-master-Week-4-NeuMF-ipynb-2020-10-18-00_37_3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8022" cy="8687555"/>
                    </a:xfrm>
                    <a:prstGeom prst="rect">
                      <a:avLst/>
                    </a:prstGeom>
                    <a:noFill/>
                    <a:ln>
                      <a:noFill/>
                    </a:ln>
                  </pic:spPr>
                </pic:pic>
              </a:graphicData>
            </a:graphic>
          </wp:inline>
        </w:drawing>
      </w:r>
    </w:p>
    <w:p w14:paraId="09E884D5" w14:textId="77777777" w:rsidR="003B14D6" w:rsidRDefault="00310492" w:rsidP="006F36D1">
      <w:pPr>
        <w:spacing w:line="360" w:lineRule="auto"/>
        <w:jc w:val="both"/>
        <w:rPr>
          <w:b/>
          <w:sz w:val="28"/>
        </w:rPr>
      </w:pPr>
      <w:r>
        <w:rPr>
          <w:b/>
          <w:noProof/>
          <w:sz w:val="28"/>
          <w:lang w:val="en-IN" w:eastAsia="en-IN"/>
        </w:rPr>
        <w:lastRenderedPageBreak/>
        <w:drawing>
          <wp:inline distT="0" distB="0" distL="0" distR="0" wp14:anchorId="22BB38C4" wp14:editId="037D8EA6">
            <wp:extent cx="4819998" cy="8100060"/>
            <wp:effectExtent l="0" t="0" r="0" b="0"/>
            <wp:docPr id="20" name="Picture 20"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screencapture-github-rahul-thapa-PSG-Research-Internship-blob-master-Week-4-NeuMF-ipynb-2020-10-18-00_37_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998" cy="8100060"/>
                    </a:xfrm>
                    <a:prstGeom prst="rect">
                      <a:avLst/>
                    </a:prstGeom>
                    <a:noFill/>
                    <a:ln>
                      <a:noFill/>
                    </a:ln>
                  </pic:spPr>
                </pic:pic>
              </a:graphicData>
            </a:graphic>
          </wp:inline>
        </w:drawing>
      </w:r>
    </w:p>
    <w:p w14:paraId="383C9FE5" w14:textId="77777777" w:rsidR="00F5031A" w:rsidRPr="00EE74AB" w:rsidRDefault="00F5031A" w:rsidP="00EE74AB">
      <w:pPr>
        <w:spacing w:line="360" w:lineRule="auto"/>
        <w:jc w:val="both"/>
      </w:pPr>
      <w:proofErr w:type="spellStart"/>
      <w:r w:rsidRPr="00EE74AB">
        <w:t>Github</w:t>
      </w:r>
      <w:proofErr w:type="spellEnd"/>
      <w:r w:rsidRPr="00EE74AB">
        <w:t xml:space="preserve"> repository</w:t>
      </w:r>
      <w:r w:rsidR="00EE74AB">
        <w:t xml:space="preserve"> </w:t>
      </w:r>
      <w:r w:rsidRPr="00EE74AB">
        <w:t>- https://github.com/rahul-thapa/PSG_Research_Internship</w:t>
      </w:r>
    </w:p>
    <w:p w14:paraId="08CED6BB" w14:textId="77777777" w:rsidR="0000582D" w:rsidRDefault="0000582D" w:rsidP="006F36D1">
      <w:pPr>
        <w:spacing w:line="360" w:lineRule="auto"/>
        <w:jc w:val="both"/>
        <w:rPr>
          <w:b/>
          <w:sz w:val="28"/>
        </w:rPr>
      </w:pPr>
      <w:r w:rsidRPr="0000582D">
        <w:rPr>
          <w:b/>
          <w:sz w:val="28"/>
        </w:rPr>
        <w:lastRenderedPageBreak/>
        <w:t>REFERENCES</w:t>
      </w:r>
    </w:p>
    <w:tbl>
      <w:tblPr>
        <w:tblW w:w="9180" w:type="dxa"/>
        <w:tblInd w:w="175" w:type="dxa"/>
        <w:tblBorders>
          <w:top w:val="thinThickSmallGap" w:sz="24" w:space="0" w:color="auto"/>
        </w:tblBorders>
        <w:tblLook w:val="0000" w:firstRow="0" w:lastRow="0" w:firstColumn="0" w:lastColumn="0" w:noHBand="0" w:noVBand="0"/>
      </w:tblPr>
      <w:tblGrid>
        <w:gridCol w:w="9180"/>
      </w:tblGrid>
      <w:tr w:rsidR="0000582D" w14:paraId="4E76B529" w14:textId="77777777" w:rsidTr="00642AA0">
        <w:trPr>
          <w:trHeight w:val="81"/>
        </w:trPr>
        <w:tc>
          <w:tcPr>
            <w:tcW w:w="9180" w:type="dxa"/>
          </w:tcPr>
          <w:p w14:paraId="021082CD" w14:textId="77777777" w:rsidR="0000582D" w:rsidRDefault="0000582D" w:rsidP="006F36D1">
            <w:pPr>
              <w:jc w:val="both"/>
              <w:rPr>
                <w:b/>
                <w:spacing w:val="8"/>
                <w:sz w:val="32"/>
                <w:szCs w:val="32"/>
                <w:u w:val="single"/>
              </w:rPr>
            </w:pPr>
          </w:p>
        </w:tc>
      </w:tr>
    </w:tbl>
    <w:p w14:paraId="3B10B2B3" w14:textId="77777777" w:rsidR="00B01606" w:rsidRPr="0000582D" w:rsidRDefault="00A63E5D" w:rsidP="00B01606">
      <w:pPr>
        <w:suppressAutoHyphens w:val="0"/>
        <w:spacing w:line="360" w:lineRule="auto"/>
        <w:jc w:val="both"/>
      </w:pPr>
      <w:hyperlink r:id="rId29" w:history="1">
        <w:r w:rsidR="00B01606" w:rsidRPr="0000582D">
          <w:rPr>
            <w:rStyle w:val="Hyperlink"/>
          </w:rPr>
          <w:t>https://builtin.com/data-science/collaborative-filtering-recommender-system</w:t>
        </w:r>
      </w:hyperlink>
    </w:p>
    <w:p w14:paraId="0AA44E7A" w14:textId="77777777" w:rsidR="00B01606" w:rsidRPr="0000582D" w:rsidRDefault="00A63E5D" w:rsidP="00B01606">
      <w:pPr>
        <w:suppressAutoHyphens w:val="0"/>
        <w:spacing w:line="360" w:lineRule="auto"/>
        <w:jc w:val="both"/>
      </w:pPr>
      <w:hyperlink r:id="rId30" w:history="1">
        <w:r w:rsidR="00B01606" w:rsidRPr="0000582D">
          <w:rPr>
            <w:rStyle w:val="Hyperlink"/>
          </w:rPr>
          <w:t>https://developers.google.com/machine-learning/recommendation/overview</w:t>
        </w:r>
      </w:hyperlink>
    </w:p>
    <w:p w14:paraId="5C6362CE" w14:textId="77777777" w:rsidR="00B01606" w:rsidRPr="0000582D" w:rsidRDefault="00A63E5D" w:rsidP="00B01606">
      <w:pPr>
        <w:suppressAutoHyphens w:val="0"/>
        <w:spacing w:line="360" w:lineRule="auto"/>
        <w:jc w:val="both"/>
        <w:rPr>
          <w:color w:val="222222"/>
          <w:shd w:val="clear" w:color="auto" w:fill="FFFFFF"/>
        </w:rPr>
      </w:pPr>
      <w:hyperlink r:id="rId31" w:tgtFrame="_blank" w:history="1">
        <w:r w:rsidR="00B01606" w:rsidRPr="0000582D">
          <w:rPr>
            <w:rStyle w:val="Hyperlink"/>
            <w:color w:val="1155CC"/>
            <w:shd w:val="clear" w:color="auto" w:fill="FFFFFF"/>
          </w:rPr>
          <w:t>https://www.youtube.com/playlist?list=PLLssT5z_DsK9JDLcT8T62VtzwyW9LNepV</w:t>
        </w:r>
      </w:hyperlink>
      <w:r w:rsidR="00B01606" w:rsidRPr="0000582D">
        <w:rPr>
          <w:color w:val="222222"/>
          <w:shd w:val="clear" w:color="auto" w:fill="FFFFFF"/>
        </w:rPr>
        <w:t>  </w:t>
      </w:r>
    </w:p>
    <w:p w14:paraId="6BD2536C" w14:textId="77777777" w:rsidR="00B01606" w:rsidRPr="0000582D" w:rsidRDefault="00A63E5D" w:rsidP="00B01606">
      <w:pPr>
        <w:suppressAutoHyphens w:val="0"/>
        <w:spacing w:line="360" w:lineRule="auto"/>
        <w:jc w:val="both"/>
      </w:pPr>
      <w:hyperlink r:id="rId32" w:history="1">
        <w:r w:rsidR="00B01606" w:rsidRPr="0000582D">
          <w:rPr>
            <w:rStyle w:val="Hyperlink"/>
          </w:rPr>
          <w:t>https://cloud.google.com/solutions/machine-learning/recommendation-system-tensorflow-overview</w:t>
        </w:r>
      </w:hyperlink>
    </w:p>
    <w:p w14:paraId="7ED74739" w14:textId="77777777" w:rsidR="00B01606" w:rsidRPr="0000582D" w:rsidRDefault="00A63E5D" w:rsidP="00B01606">
      <w:pPr>
        <w:suppressAutoHyphens w:val="0"/>
        <w:spacing w:line="360" w:lineRule="auto"/>
        <w:jc w:val="both"/>
      </w:pPr>
      <w:hyperlink r:id="rId33" w:history="1">
        <w:r w:rsidR="00B01606" w:rsidRPr="0000582D">
          <w:rPr>
            <w:rStyle w:val="Hyperlink"/>
          </w:rPr>
          <w:t>https://towardsdatascience.com/paper-summary-matrix-factorization-techniques-for-recommender-systems-82d1a7ace74</w:t>
        </w:r>
      </w:hyperlink>
    </w:p>
    <w:p w14:paraId="23D4529D" w14:textId="77777777" w:rsidR="00B01606" w:rsidRPr="0000582D" w:rsidRDefault="00A63E5D" w:rsidP="00B01606">
      <w:pPr>
        <w:suppressAutoHyphens w:val="0"/>
        <w:spacing w:line="360" w:lineRule="auto"/>
        <w:jc w:val="both"/>
      </w:pPr>
      <w:hyperlink r:id="rId34" w:tgtFrame="_blank" w:history="1">
        <w:r w:rsidR="00B01606" w:rsidRPr="0000582D">
          <w:rPr>
            <w:rStyle w:val="Hyperlink"/>
            <w:shd w:val="clear" w:color="auto" w:fill="FFFFFF"/>
          </w:rPr>
          <w:t>https://www.youtube.com/playlist?list=PLLssT5z_DsK-h9vYZkQkYNWcItqhlRJLN</w:t>
        </w:r>
      </w:hyperlink>
    </w:p>
    <w:p w14:paraId="23722315" w14:textId="77777777" w:rsidR="00B01606" w:rsidRPr="0000582D" w:rsidRDefault="00A63E5D" w:rsidP="00B01606">
      <w:pPr>
        <w:suppressAutoHyphens w:val="0"/>
        <w:spacing w:line="360" w:lineRule="auto"/>
        <w:jc w:val="both"/>
      </w:pPr>
      <w:hyperlink r:id="rId35" w:history="1">
        <w:r w:rsidR="00B01606" w:rsidRPr="0000582D">
          <w:rPr>
            <w:rStyle w:val="Hyperlink"/>
          </w:rPr>
          <w:t>https://aihub.cloud.google.com/u/0/p/products%2F88c7d41c-bc75-4e36-a966-50a0aa38fa2a</w:t>
        </w:r>
      </w:hyperlink>
    </w:p>
    <w:p w14:paraId="6CB8B27F" w14:textId="77777777" w:rsidR="00B01606" w:rsidRPr="0000582D" w:rsidRDefault="00A63E5D" w:rsidP="00B01606">
      <w:pPr>
        <w:suppressAutoHyphens w:val="0"/>
        <w:spacing w:line="360" w:lineRule="auto"/>
        <w:jc w:val="both"/>
      </w:pPr>
      <w:hyperlink r:id="rId36" w:history="1">
        <w:r w:rsidR="00B01606" w:rsidRPr="0000582D">
          <w:rPr>
            <w:rStyle w:val="Hyperlink"/>
          </w:rPr>
          <w:t>https://datascience.stackexchange.com/questions/58728/whats-the-principal-difference-between-ann-rnn-dnn-and-cnn</w:t>
        </w:r>
      </w:hyperlink>
    </w:p>
    <w:p w14:paraId="04A49220" w14:textId="77777777" w:rsidR="00B01606" w:rsidRPr="0000582D" w:rsidRDefault="00A63E5D" w:rsidP="00B01606">
      <w:pPr>
        <w:suppressAutoHyphens w:val="0"/>
        <w:spacing w:line="360" w:lineRule="auto"/>
        <w:jc w:val="both"/>
      </w:pPr>
      <w:hyperlink r:id="rId37" w:history="1">
        <w:r w:rsidR="00B01606" w:rsidRPr="0000582D">
          <w:rPr>
            <w:rStyle w:val="Hyperlink"/>
          </w:rPr>
          <w:t>https://en.wikipedia.org/wiki/Multilayer_perceptron</w:t>
        </w:r>
      </w:hyperlink>
      <w:r w:rsidR="00B01606" w:rsidRPr="0000582D">
        <w:t xml:space="preserve"> </w:t>
      </w:r>
    </w:p>
    <w:p w14:paraId="38867CF7" w14:textId="77777777" w:rsidR="00B01606" w:rsidRPr="0000582D" w:rsidRDefault="00A63E5D" w:rsidP="00B01606">
      <w:pPr>
        <w:suppressAutoHyphens w:val="0"/>
        <w:spacing w:line="360" w:lineRule="auto"/>
        <w:jc w:val="both"/>
      </w:pPr>
      <w:hyperlink r:id="rId38" w:history="1">
        <w:r w:rsidR="00B01606" w:rsidRPr="0000582D">
          <w:rPr>
            <w:rStyle w:val="Hyperlink"/>
          </w:rPr>
          <w:t>https://towardsdatascience.com/paper-review-neural-collaborative-filtering-explanation-implementation-ea3e031b7f96</w:t>
        </w:r>
      </w:hyperlink>
    </w:p>
    <w:p w14:paraId="1A74D112" w14:textId="77777777" w:rsidR="00B01606" w:rsidRPr="0000582D" w:rsidRDefault="00A63E5D" w:rsidP="00B01606">
      <w:pPr>
        <w:suppressAutoHyphens w:val="0"/>
        <w:spacing w:line="360" w:lineRule="auto"/>
        <w:jc w:val="both"/>
      </w:pPr>
      <w:hyperlink r:id="rId39" w:history="1">
        <w:r w:rsidR="00B01606" w:rsidRPr="0000582D">
          <w:rPr>
            <w:rStyle w:val="Hyperlink"/>
          </w:rPr>
          <w:t>https://towardsdatascience.com/paper-review-neural-collaborative-filtering-explanation-implementation-ea3e031b7f96</w:t>
        </w:r>
      </w:hyperlink>
    </w:p>
    <w:p w14:paraId="0E856201" w14:textId="77777777" w:rsidR="00B01606" w:rsidRPr="0000582D" w:rsidRDefault="00A63E5D" w:rsidP="00B01606">
      <w:pPr>
        <w:suppressAutoHyphens w:val="0"/>
        <w:spacing w:line="360" w:lineRule="auto"/>
        <w:jc w:val="both"/>
      </w:pPr>
      <w:hyperlink r:id="rId40" w:history="1">
        <w:r w:rsidR="00B01606" w:rsidRPr="0000582D">
          <w:rPr>
            <w:rStyle w:val="Hyperlink"/>
          </w:rPr>
          <w:t>https://d2l.ai/chapter_recommender-systems/neumf.html</w:t>
        </w:r>
      </w:hyperlink>
    </w:p>
    <w:p w14:paraId="2E0D7843" w14:textId="77777777" w:rsidR="00B01606" w:rsidRDefault="00A63E5D" w:rsidP="00B01606">
      <w:pPr>
        <w:suppressAutoHyphens w:val="0"/>
        <w:spacing w:line="360" w:lineRule="auto"/>
        <w:jc w:val="both"/>
      </w:pPr>
      <w:hyperlink r:id="rId41" w:history="1">
        <w:r w:rsidR="00B01606" w:rsidRPr="00E80BCD">
          <w:rPr>
            <w:rStyle w:val="Hyperlink"/>
          </w:rPr>
          <w:t>https://medium.com/recombee-blog/machine-learning-for-recommender-systems-part-1-algorithms-evaluation-and-cold-start-6f696683d0ed</w:t>
        </w:r>
      </w:hyperlink>
    </w:p>
    <w:p w14:paraId="55CB6925" w14:textId="77777777" w:rsidR="00B01606" w:rsidRDefault="00A63E5D" w:rsidP="00B01606">
      <w:pPr>
        <w:suppressAutoHyphens w:val="0"/>
        <w:spacing w:line="360" w:lineRule="auto"/>
        <w:jc w:val="both"/>
      </w:pPr>
      <w:hyperlink r:id="rId42" w:history="1">
        <w:r w:rsidR="00B01606" w:rsidRPr="00E80BCD">
          <w:rPr>
            <w:rStyle w:val="Hyperlink"/>
          </w:rPr>
          <w:t>https://surprise.readthedocs.io/en/stable/getting_started.html</w:t>
        </w:r>
      </w:hyperlink>
    </w:p>
    <w:p w14:paraId="778DA33A" w14:textId="77777777" w:rsidR="00B01606" w:rsidRDefault="00A63E5D" w:rsidP="00B01606">
      <w:pPr>
        <w:suppressAutoHyphens w:val="0"/>
        <w:spacing w:line="360" w:lineRule="auto"/>
        <w:jc w:val="both"/>
      </w:pPr>
      <w:hyperlink r:id="rId43" w:history="1">
        <w:r w:rsidR="00B01606" w:rsidRPr="00E80BCD">
          <w:rPr>
            <w:rStyle w:val="Hyperlink"/>
          </w:rPr>
          <w:t>https://petamind.com/build-a-simple-recommender-system-with-matrix-factorization/</w:t>
        </w:r>
      </w:hyperlink>
    </w:p>
    <w:p w14:paraId="0FBBF2C4" w14:textId="77777777" w:rsidR="00B01606" w:rsidRDefault="00A63E5D" w:rsidP="00B01606">
      <w:pPr>
        <w:suppressAutoHyphens w:val="0"/>
        <w:spacing w:line="360" w:lineRule="auto"/>
        <w:jc w:val="both"/>
      </w:pPr>
      <w:hyperlink r:id="rId44" w:history="1">
        <w:r w:rsidR="00B01606" w:rsidRPr="00E80BCD">
          <w:rPr>
            <w:rStyle w:val="Hyperlink"/>
          </w:rPr>
          <w:t>https://petamind.com/mlp-for-implicit-binary-collaborative-filtering/</w:t>
        </w:r>
      </w:hyperlink>
    </w:p>
    <w:p w14:paraId="385D0512" w14:textId="77777777" w:rsidR="00B01606" w:rsidRDefault="00A63E5D" w:rsidP="00B01606">
      <w:pPr>
        <w:pStyle w:val="NoSpacing"/>
        <w:spacing w:line="360" w:lineRule="auto"/>
        <w:jc w:val="both"/>
        <w:rPr>
          <w:color w:val="000000" w:themeColor="text1"/>
          <w:shd w:val="clear" w:color="auto" w:fill="FFFFFF"/>
        </w:rPr>
      </w:pPr>
      <w:hyperlink r:id="rId45" w:history="1">
        <w:r w:rsidR="00B01606" w:rsidRPr="00E80BCD">
          <w:rPr>
            <w:rStyle w:val="Hyperlink"/>
            <w:shd w:val="clear" w:color="auto" w:fill="FFFFFF"/>
          </w:rPr>
          <w:t>https://www.researchgate.net/publication/264023918_A_Literature_Review_and_Classification_of_Recommender_Systems_on_Academic_Journals</w:t>
        </w:r>
      </w:hyperlink>
    </w:p>
    <w:p w14:paraId="63986265" w14:textId="77777777" w:rsidR="00C617A7" w:rsidRDefault="00C617A7" w:rsidP="00C65B21">
      <w:pPr>
        <w:suppressAutoHyphens w:val="0"/>
        <w:spacing w:line="360" w:lineRule="auto"/>
        <w:jc w:val="both"/>
      </w:pPr>
    </w:p>
    <w:p w14:paraId="6803BB3E" w14:textId="77777777" w:rsidR="00D84855" w:rsidRDefault="00D84855" w:rsidP="00C65B21">
      <w:pPr>
        <w:suppressAutoHyphens w:val="0"/>
        <w:spacing w:line="360" w:lineRule="auto"/>
        <w:jc w:val="both"/>
      </w:pPr>
    </w:p>
    <w:p w14:paraId="723331B5" w14:textId="77777777" w:rsidR="006E579F" w:rsidRDefault="006E579F" w:rsidP="00D045B2">
      <w:pPr>
        <w:suppressAutoHyphens w:val="0"/>
        <w:spacing w:line="360" w:lineRule="auto"/>
        <w:jc w:val="both"/>
      </w:pPr>
    </w:p>
    <w:p w14:paraId="3106D415" w14:textId="77777777" w:rsidR="006E579F" w:rsidRDefault="006E579F" w:rsidP="00AF79F9">
      <w:pPr>
        <w:pStyle w:val="ListParagraph"/>
        <w:suppressAutoHyphens w:val="0"/>
        <w:spacing w:line="360" w:lineRule="auto"/>
        <w:jc w:val="both"/>
      </w:pPr>
    </w:p>
    <w:p w14:paraId="6E02EFAF" w14:textId="77777777" w:rsidR="006E579F" w:rsidRDefault="006E579F" w:rsidP="00AF79F9">
      <w:pPr>
        <w:pStyle w:val="ListParagraph"/>
        <w:suppressAutoHyphens w:val="0"/>
        <w:spacing w:line="360" w:lineRule="auto"/>
        <w:jc w:val="both"/>
      </w:pPr>
    </w:p>
    <w:p w14:paraId="01B20669" w14:textId="61E70662" w:rsidR="006E579F" w:rsidRDefault="006E579F" w:rsidP="00AF79F9">
      <w:pPr>
        <w:pStyle w:val="ListParagraph"/>
        <w:suppressAutoHyphens w:val="0"/>
        <w:spacing w:line="360" w:lineRule="auto"/>
        <w:jc w:val="both"/>
      </w:pPr>
    </w:p>
    <w:sectPr w:rsidR="006E579F" w:rsidSect="00534F22">
      <w:footerReference w:type="default" r:id="rId46"/>
      <w:pgSz w:w="12240" w:h="15840"/>
      <w:pgMar w:top="709" w:right="1440" w:bottom="709"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975E6" w14:textId="77777777" w:rsidR="005912D9" w:rsidRDefault="005912D9" w:rsidP="007369F0">
      <w:r>
        <w:separator/>
      </w:r>
    </w:p>
  </w:endnote>
  <w:endnote w:type="continuationSeparator" w:id="0">
    <w:p w14:paraId="37DE2BBE" w14:textId="77777777" w:rsidR="005912D9" w:rsidRDefault="005912D9" w:rsidP="00736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Palace Script MT">
    <w:charset w:val="00"/>
    <w:family w:val="script"/>
    <w:pitch w:val="variable"/>
    <w:sig w:usb0="00000003" w:usb1="00000000" w:usb2="00000000" w:usb3="00000000" w:csb0="00000001" w:csb1="00000000"/>
  </w:font>
  <w:font w:name="NuptialScript">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2023235"/>
      <w:docPartObj>
        <w:docPartGallery w:val="Page Numbers (Bottom of Page)"/>
        <w:docPartUnique/>
      </w:docPartObj>
    </w:sdtPr>
    <w:sdtEndPr>
      <w:rPr>
        <w:noProof/>
      </w:rPr>
    </w:sdtEndPr>
    <w:sdtContent>
      <w:p w14:paraId="06D49F05" w14:textId="77777777" w:rsidR="00A63E5D" w:rsidRDefault="00A63E5D">
        <w:pPr>
          <w:pStyle w:val="Footer"/>
          <w:jc w:val="right"/>
        </w:pPr>
        <w:r>
          <w:fldChar w:fldCharType="begin"/>
        </w:r>
        <w:r>
          <w:instrText xml:space="preserve"> PAGE   \* MERGEFORMAT </w:instrText>
        </w:r>
        <w:r>
          <w:fldChar w:fldCharType="separate"/>
        </w:r>
        <w:r>
          <w:rPr>
            <w:noProof/>
          </w:rPr>
          <w:t>ix</w:t>
        </w:r>
        <w:r>
          <w:rPr>
            <w:noProof/>
          </w:rPr>
          <w:fldChar w:fldCharType="end"/>
        </w:r>
      </w:p>
    </w:sdtContent>
  </w:sdt>
  <w:p w14:paraId="25E548BA" w14:textId="77777777" w:rsidR="00A63E5D" w:rsidRDefault="00A63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731056"/>
      <w:docPartObj>
        <w:docPartGallery w:val="Page Numbers (Bottom of Page)"/>
        <w:docPartUnique/>
      </w:docPartObj>
    </w:sdtPr>
    <w:sdtEndPr>
      <w:rPr>
        <w:noProof/>
      </w:rPr>
    </w:sdtEndPr>
    <w:sdtContent>
      <w:p w14:paraId="40804DDD" w14:textId="77777777" w:rsidR="00A63E5D" w:rsidRDefault="00A63E5D">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1537F4F3" w14:textId="77777777" w:rsidR="00A63E5D" w:rsidRDefault="00A63E5D">
    <w:pPr>
      <w:pStyle w:val="Footer"/>
    </w:pPr>
  </w:p>
  <w:p w14:paraId="1EBCC3B4" w14:textId="77777777" w:rsidR="00A63E5D" w:rsidRDefault="00A63E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3456F" w14:textId="77777777" w:rsidR="005912D9" w:rsidRDefault="005912D9" w:rsidP="007369F0">
      <w:r>
        <w:separator/>
      </w:r>
    </w:p>
  </w:footnote>
  <w:footnote w:type="continuationSeparator" w:id="0">
    <w:p w14:paraId="67D5E4EE" w14:textId="77777777" w:rsidR="005912D9" w:rsidRDefault="005912D9" w:rsidP="007369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0" type="#_x0000_t75" style="width:11.4pt;height:11.4pt" o:bullet="t">
        <v:imagedata r:id="rId1" o:title="mso1A1"/>
      </v:shape>
    </w:pict>
  </w:numPicBullet>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Arial" w:eastAsia="Arial Unicode MS" w:hAnsi="Arial" w:cs="Arial"/>
        <w:b/>
        <w:bCs/>
        <w:i/>
        <w:sz w:val="28"/>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2160" w:hanging="360"/>
      </w:pPr>
      <w:rPr>
        <w:rFonts w:ascii="Symbol" w:hAnsi="Symbol" w:cs="Symbol" w:hint="default"/>
      </w:rPr>
    </w:lvl>
  </w:abstractNum>
  <w:abstractNum w:abstractNumId="3" w15:restartNumberingAfterBreak="0">
    <w:nsid w:val="00000004"/>
    <w:multiLevelType w:val="singleLevel"/>
    <w:tmpl w:val="00000004"/>
    <w:name w:val="WW8Num4"/>
    <w:lvl w:ilvl="0">
      <w:start w:val="1"/>
      <w:numFmt w:val="lowerRoman"/>
      <w:lvlText w:val="%1."/>
      <w:lvlJc w:val="right"/>
      <w:pPr>
        <w:tabs>
          <w:tab w:val="num" w:pos="0"/>
        </w:tabs>
        <w:ind w:left="1353" w:hanging="360"/>
      </w:pPr>
      <w:rPr>
        <w:rFonts w:ascii="Arial" w:eastAsia="Arial Unicode MS" w:hAnsi="Arial" w:cs="Arial"/>
        <w:sz w:val="22"/>
        <w:szCs w:val="22"/>
      </w:rPr>
    </w:lvl>
  </w:abstractNum>
  <w:abstractNum w:abstractNumId="4" w15:restartNumberingAfterBreak="0">
    <w:nsid w:val="093A18D7"/>
    <w:multiLevelType w:val="hybridMultilevel"/>
    <w:tmpl w:val="4926CF0E"/>
    <w:lvl w:ilvl="0" w:tplc="315CF6F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812C90"/>
    <w:multiLevelType w:val="hybridMultilevel"/>
    <w:tmpl w:val="A0624248"/>
    <w:lvl w:ilvl="0" w:tplc="2F3C85EE">
      <w:start w:val="1"/>
      <w:numFmt w:val="low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86D72"/>
    <w:multiLevelType w:val="multilevel"/>
    <w:tmpl w:val="E5D263A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08270B"/>
    <w:multiLevelType w:val="hybridMultilevel"/>
    <w:tmpl w:val="2334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072AE"/>
    <w:multiLevelType w:val="hybridMultilevel"/>
    <w:tmpl w:val="850E04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E1733"/>
    <w:multiLevelType w:val="hybridMultilevel"/>
    <w:tmpl w:val="1764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32EFA"/>
    <w:multiLevelType w:val="hybridMultilevel"/>
    <w:tmpl w:val="DF86D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DA2605"/>
    <w:multiLevelType w:val="hybridMultilevel"/>
    <w:tmpl w:val="081A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46C63"/>
    <w:multiLevelType w:val="multilevel"/>
    <w:tmpl w:val="9C70018E"/>
    <w:lvl w:ilvl="0">
      <w:start w:val="1"/>
      <w:numFmt w:val="decimal"/>
      <w:lvlText w:val="%1."/>
      <w:lvlJc w:val="left"/>
      <w:pPr>
        <w:ind w:left="1080" w:hanging="360"/>
      </w:pPr>
      <w:rPr>
        <w:rFonts w:hint="default"/>
      </w:rPr>
    </w:lvl>
    <w:lvl w:ilvl="1">
      <w:start w:val="1"/>
      <w:numFmt w:val="decimal"/>
      <w:isLgl/>
      <w:lvlText w:val="%1.%2"/>
      <w:lvlJc w:val="left"/>
      <w:pPr>
        <w:ind w:left="1308" w:hanging="58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5224235"/>
    <w:multiLevelType w:val="hybridMultilevel"/>
    <w:tmpl w:val="777415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335D66"/>
    <w:multiLevelType w:val="hybridMultilevel"/>
    <w:tmpl w:val="3428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619B0"/>
    <w:multiLevelType w:val="hybridMultilevel"/>
    <w:tmpl w:val="F662C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93B13"/>
    <w:multiLevelType w:val="hybridMultilevel"/>
    <w:tmpl w:val="3EBE77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200568"/>
    <w:multiLevelType w:val="hybridMultilevel"/>
    <w:tmpl w:val="9E3E34A8"/>
    <w:lvl w:ilvl="0" w:tplc="280E2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4E13AE"/>
    <w:multiLevelType w:val="multilevel"/>
    <w:tmpl w:val="231E92C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EFB1173"/>
    <w:multiLevelType w:val="hybridMultilevel"/>
    <w:tmpl w:val="F10260AE"/>
    <w:lvl w:ilvl="0" w:tplc="D3F4D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A1A40F2"/>
    <w:multiLevelType w:val="hybridMultilevel"/>
    <w:tmpl w:val="D1D457BC"/>
    <w:lvl w:ilvl="0" w:tplc="EDF6A6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FC675E"/>
    <w:multiLevelType w:val="hybridMultilevel"/>
    <w:tmpl w:val="987C3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41EEF"/>
    <w:multiLevelType w:val="hybridMultilevel"/>
    <w:tmpl w:val="E1B6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624153"/>
    <w:multiLevelType w:val="hybridMultilevel"/>
    <w:tmpl w:val="AA3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F64CC6"/>
    <w:multiLevelType w:val="hybridMultilevel"/>
    <w:tmpl w:val="E2069700"/>
    <w:lvl w:ilvl="0" w:tplc="06623C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A138D6"/>
    <w:multiLevelType w:val="multilevel"/>
    <w:tmpl w:val="76701E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5C2D0D"/>
    <w:multiLevelType w:val="hybridMultilevel"/>
    <w:tmpl w:val="2FDED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4"/>
  </w:num>
  <w:num w:numId="4">
    <w:abstractNumId w:val="20"/>
  </w:num>
  <w:num w:numId="5">
    <w:abstractNumId w:val="12"/>
  </w:num>
  <w:num w:numId="6">
    <w:abstractNumId w:val="8"/>
  </w:num>
  <w:num w:numId="7">
    <w:abstractNumId w:val="23"/>
  </w:num>
  <w:num w:numId="8">
    <w:abstractNumId w:val="18"/>
  </w:num>
  <w:num w:numId="9">
    <w:abstractNumId w:val="22"/>
  </w:num>
  <w:num w:numId="10">
    <w:abstractNumId w:val="7"/>
  </w:num>
  <w:num w:numId="11">
    <w:abstractNumId w:val="9"/>
  </w:num>
  <w:num w:numId="12">
    <w:abstractNumId w:val="25"/>
  </w:num>
  <w:num w:numId="13">
    <w:abstractNumId w:val="14"/>
  </w:num>
  <w:num w:numId="14">
    <w:abstractNumId w:val="16"/>
  </w:num>
  <w:num w:numId="15">
    <w:abstractNumId w:val="17"/>
  </w:num>
  <w:num w:numId="16">
    <w:abstractNumId w:val="19"/>
  </w:num>
  <w:num w:numId="17">
    <w:abstractNumId w:val="13"/>
  </w:num>
  <w:num w:numId="18">
    <w:abstractNumId w:val="26"/>
  </w:num>
  <w:num w:numId="19">
    <w:abstractNumId w:val="15"/>
  </w:num>
  <w:num w:numId="20">
    <w:abstractNumId w:val="5"/>
  </w:num>
  <w:num w:numId="21">
    <w:abstractNumId w:val="11"/>
  </w:num>
  <w:num w:numId="22">
    <w:abstractNumId w:val="4"/>
  </w:num>
  <w:num w:numId="23">
    <w:abstractNumId w:val="10"/>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35DC"/>
    <w:rsid w:val="00000855"/>
    <w:rsid w:val="00004300"/>
    <w:rsid w:val="0000582D"/>
    <w:rsid w:val="00016155"/>
    <w:rsid w:val="000243F5"/>
    <w:rsid w:val="0002722B"/>
    <w:rsid w:val="00034B1E"/>
    <w:rsid w:val="00040643"/>
    <w:rsid w:val="00040F88"/>
    <w:rsid w:val="000452B0"/>
    <w:rsid w:val="000526FD"/>
    <w:rsid w:val="000535CB"/>
    <w:rsid w:val="00055F35"/>
    <w:rsid w:val="000702A1"/>
    <w:rsid w:val="00081055"/>
    <w:rsid w:val="000842F2"/>
    <w:rsid w:val="00091F13"/>
    <w:rsid w:val="00092298"/>
    <w:rsid w:val="000922C7"/>
    <w:rsid w:val="00094828"/>
    <w:rsid w:val="000B64F0"/>
    <w:rsid w:val="000C392F"/>
    <w:rsid w:val="000C68EE"/>
    <w:rsid w:val="000C6B0C"/>
    <w:rsid w:val="000E1DF8"/>
    <w:rsid w:val="000E3CB1"/>
    <w:rsid w:val="00104FD3"/>
    <w:rsid w:val="00106053"/>
    <w:rsid w:val="00110A44"/>
    <w:rsid w:val="00130DA1"/>
    <w:rsid w:val="001319C9"/>
    <w:rsid w:val="00133018"/>
    <w:rsid w:val="00134955"/>
    <w:rsid w:val="00141E50"/>
    <w:rsid w:val="00160482"/>
    <w:rsid w:val="00161BFA"/>
    <w:rsid w:val="0017298D"/>
    <w:rsid w:val="00172AC8"/>
    <w:rsid w:val="001856A5"/>
    <w:rsid w:val="001860B9"/>
    <w:rsid w:val="001B5C2D"/>
    <w:rsid w:val="001C5B14"/>
    <w:rsid w:val="001C6039"/>
    <w:rsid w:val="001D14C2"/>
    <w:rsid w:val="001E7183"/>
    <w:rsid w:val="00204AD5"/>
    <w:rsid w:val="00227B2B"/>
    <w:rsid w:val="00230AA3"/>
    <w:rsid w:val="002313E3"/>
    <w:rsid w:val="00231744"/>
    <w:rsid w:val="002655AB"/>
    <w:rsid w:val="00271042"/>
    <w:rsid w:val="002A63F2"/>
    <w:rsid w:val="002B4190"/>
    <w:rsid w:val="002C3754"/>
    <w:rsid w:val="002D72A9"/>
    <w:rsid w:val="00310492"/>
    <w:rsid w:val="00313391"/>
    <w:rsid w:val="0031377D"/>
    <w:rsid w:val="00330FF7"/>
    <w:rsid w:val="00334CFA"/>
    <w:rsid w:val="00340264"/>
    <w:rsid w:val="00356AB8"/>
    <w:rsid w:val="00370EA5"/>
    <w:rsid w:val="00380ACF"/>
    <w:rsid w:val="00383221"/>
    <w:rsid w:val="00385753"/>
    <w:rsid w:val="00394248"/>
    <w:rsid w:val="003A4835"/>
    <w:rsid w:val="003B11D3"/>
    <w:rsid w:val="003B14D6"/>
    <w:rsid w:val="003B2C75"/>
    <w:rsid w:val="003B4B64"/>
    <w:rsid w:val="003C3182"/>
    <w:rsid w:val="003C3E80"/>
    <w:rsid w:val="003D765A"/>
    <w:rsid w:val="003E1E53"/>
    <w:rsid w:val="003F5792"/>
    <w:rsid w:val="00403285"/>
    <w:rsid w:val="0040608D"/>
    <w:rsid w:val="004068F9"/>
    <w:rsid w:val="00413051"/>
    <w:rsid w:val="00422D1E"/>
    <w:rsid w:val="00427340"/>
    <w:rsid w:val="0042742E"/>
    <w:rsid w:val="00443D97"/>
    <w:rsid w:val="0045624D"/>
    <w:rsid w:val="00462BEC"/>
    <w:rsid w:val="00473B66"/>
    <w:rsid w:val="00484DC3"/>
    <w:rsid w:val="004947C1"/>
    <w:rsid w:val="00496815"/>
    <w:rsid w:val="004B1559"/>
    <w:rsid w:val="004B1E6D"/>
    <w:rsid w:val="004B6C9A"/>
    <w:rsid w:val="004D4487"/>
    <w:rsid w:val="004E5EB2"/>
    <w:rsid w:val="00501060"/>
    <w:rsid w:val="0050697C"/>
    <w:rsid w:val="005233FC"/>
    <w:rsid w:val="00531E6F"/>
    <w:rsid w:val="00534F22"/>
    <w:rsid w:val="00537F71"/>
    <w:rsid w:val="00542104"/>
    <w:rsid w:val="00544574"/>
    <w:rsid w:val="00551F17"/>
    <w:rsid w:val="00553CD7"/>
    <w:rsid w:val="00563567"/>
    <w:rsid w:val="00574E7C"/>
    <w:rsid w:val="00575AEC"/>
    <w:rsid w:val="00577EDB"/>
    <w:rsid w:val="005912D9"/>
    <w:rsid w:val="005A5150"/>
    <w:rsid w:val="005A7B55"/>
    <w:rsid w:val="005B022B"/>
    <w:rsid w:val="005B35C0"/>
    <w:rsid w:val="005D138A"/>
    <w:rsid w:val="005D4F8A"/>
    <w:rsid w:val="005D7412"/>
    <w:rsid w:val="005F4F91"/>
    <w:rsid w:val="005F644C"/>
    <w:rsid w:val="00600C08"/>
    <w:rsid w:val="00604794"/>
    <w:rsid w:val="006064E7"/>
    <w:rsid w:val="0061314A"/>
    <w:rsid w:val="0061591E"/>
    <w:rsid w:val="00627E93"/>
    <w:rsid w:val="006325CA"/>
    <w:rsid w:val="006334BA"/>
    <w:rsid w:val="00642AA0"/>
    <w:rsid w:val="00645169"/>
    <w:rsid w:val="00655AEC"/>
    <w:rsid w:val="00660545"/>
    <w:rsid w:val="00666900"/>
    <w:rsid w:val="00671CC4"/>
    <w:rsid w:val="006A766F"/>
    <w:rsid w:val="006B36AB"/>
    <w:rsid w:val="006B3793"/>
    <w:rsid w:val="006C4942"/>
    <w:rsid w:val="006C56C2"/>
    <w:rsid w:val="006E3177"/>
    <w:rsid w:val="006E579F"/>
    <w:rsid w:val="006F04CF"/>
    <w:rsid w:val="006F36D1"/>
    <w:rsid w:val="006F5E60"/>
    <w:rsid w:val="007344AC"/>
    <w:rsid w:val="007369F0"/>
    <w:rsid w:val="00776B9F"/>
    <w:rsid w:val="00782426"/>
    <w:rsid w:val="00783BFA"/>
    <w:rsid w:val="00794789"/>
    <w:rsid w:val="007956A4"/>
    <w:rsid w:val="007A0CFC"/>
    <w:rsid w:val="007A5B99"/>
    <w:rsid w:val="007B067B"/>
    <w:rsid w:val="007B0F1D"/>
    <w:rsid w:val="007D5589"/>
    <w:rsid w:val="007D665B"/>
    <w:rsid w:val="007F0CAF"/>
    <w:rsid w:val="007F6BAE"/>
    <w:rsid w:val="007F7779"/>
    <w:rsid w:val="00800B1A"/>
    <w:rsid w:val="008014F5"/>
    <w:rsid w:val="00802006"/>
    <w:rsid w:val="0080260E"/>
    <w:rsid w:val="00806E4E"/>
    <w:rsid w:val="00811E1E"/>
    <w:rsid w:val="008135B1"/>
    <w:rsid w:val="00826614"/>
    <w:rsid w:val="00837CCF"/>
    <w:rsid w:val="008452CE"/>
    <w:rsid w:val="008621AA"/>
    <w:rsid w:val="00890BDE"/>
    <w:rsid w:val="0089312B"/>
    <w:rsid w:val="008941AB"/>
    <w:rsid w:val="008A1005"/>
    <w:rsid w:val="008A186A"/>
    <w:rsid w:val="008A6BF0"/>
    <w:rsid w:val="008B6D2B"/>
    <w:rsid w:val="008C0809"/>
    <w:rsid w:val="008C3272"/>
    <w:rsid w:val="008D285E"/>
    <w:rsid w:val="008F1F63"/>
    <w:rsid w:val="008F4E67"/>
    <w:rsid w:val="008F59F1"/>
    <w:rsid w:val="008F75F3"/>
    <w:rsid w:val="00902ADD"/>
    <w:rsid w:val="00904A1F"/>
    <w:rsid w:val="00926B67"/>
    <w:rsid w:val="00927DCA"/>
    <w:rsid w:val="00933357"/>
    <w:rsid w:val="009424C9"/>
    <w:rsid w:val="0094368C"/>
    <w:rsid w:val="0094761F"/>
    <w:rsid w:val="009734D5"/>
    <w:rsid w:val="00991B2B"/>
    <w:rsid w:val="00994805"/>
    <w:rsid w:val="009960BF"/>
    <w:rsid w:val="009C6079"/>
    <w:rsid w:val="009E0AB8"/>
    <w:rsid w:val="009E49F8"/>
    <w:rsid w:val="009F1AAB"/>
    <w:rsid w:val="00A00F44"/>
    <w:rsid w:val="00A04DC1"/>
    <w:rsid w:val="00A057BA"/>
    <w:rsid w:val="00A06C02"/>
    <w:rsid w:val="00A12681"/>
    <w:rsid w:val="00A14FB3"/>
    <w:rsid w:val="00A27508"/>
    <w:rsid w:val="00A3398B"/>
    <w:rsid w:val="00A3653E"/>
    <w:rsid w:val="00A440F6"/>
    <w:rsid w:val="00A44B91"/>
    <w:rsid w:val="00A63E5D"/>
    <w:rsid w:val="00A65DC6"/>
    <w:rsid w:val="00A70EB4"/>
    <w:rsid w:val="00A75A33"/>
    <w:rsid w:val="00A86E69"/>
    <w:rsid w:val="00A93C0B"/>
    <w:rsid w:val="00A9514E"/>
    <w:rsid w:val="00AA0555"/>
    <w:rsid w:val="00AB3DBA"/>
    <w:rsid w:val="00AD1FFC"/>
    <w:rsid w:val="00AD4705"/>
    <w:rsid w:val="00AE023D"/>
    <w:rsid w:val="00AE3EB7"/>
    <w:rsid w:val="00AE3EB9"/>
    <w:rsid w:val="00AF79F9"/>
    <w:rsid w:val="00B0093C"/>
    <w:rsid w:val="00B01606"/>
    <w:rsid w:val="00B03BAA"/>
    <w:rsid w:val="00B071C1"/>
    <w:rsid w:val="00B13552"/>
    <w:rsid w:val="00B205D1"/>
    <w:rsid w:val="00B26474"/>
    <w:rsid w:val="00B31585"/>
    <w:rsid w:val="00B318DF"/>
    <w:rsid w:val="00B32F8B"/>
    <w:rsid w:val="00B32F9D"/>
    <w:rsid w:val="00B35AA4"/>
    <w:rsid w:val="00B41157"/>
    <w:rsid w:val="00B43E2D"/>
    <w:rsid w:val="00B7222E"/>
    <w:rsid w:val="00B80755"/>
    <w:rsid w:val="00B82F46"/>
    <w:rsid w:val="00B860B5"/>
    <w:rsid w:val="00B860DA"/>
    <w:rsid w:val="00B9528F"/>
    <w:rsid w:val="00BA30E3"/>
    <w:rsid w:val="00BA4A69"/>
    <w:rsid w:val="00BA5723"/>
    <w:rsid w:val="00BC3FAD"/>
    <w:rsid w:val="00BD10C6"/>
    <w:rsid w:val="00BD1656"/>
    <w:rsid w:val="00BE261F"/>
    <w:rsid w:val="00BF305B"/>
    <w:rsid w:val="00C001D5"/>
    <w:rsid w:val="00C028DD"/>
    <w:rsid w:val="00C0433D"/>
    <w:rsid w:val="00C060FA"/>
    <w:rsid w:val="00C230EE"/>
    <w:rsid w:val="00C23D35"/>
    <w:rsid w:val="00C33615"/>
    <w:rsid w:val="00C405F8"/>
    <w:rsid w:val="00C40BCE"/>
    <w:rsid w:val="00C617A7"/>
    <w:rsid w:val="00C65B21"/>
    <w:rsid w:val="00C73EE0"/>
    <w:rsid w:val="00C85152"/>
    <w:rsid w:val="00C90338"/>
    <w:rsid w:val="00CA10BC"/>
    <w:rsid w:val="00CF5D1D"/>
    <w:rsid w:val="00D007FC"/>
    <w:rsid w:val="00D02419"/>
    <w:rsid w:val="00D045B2"/>
    <w:rsid w:val="00D076D0"/>
    <w:rsid w:val="00D11052"/>
    <w:rsid w:val="00D13B92"/>
    <w:rsid w:val="00D3159D"/>
    <w:rsid w:val="00D374A2"/>
    <w:rsid w:val="00D37FB2"/>
    <w:rsid w:val="00D45B50"/>
    <w:rsid w:val="00D47D30"/>
    <w:rsid w:val="00D528C3"/>
    <w:rsid w:val="00D52FE9"/>
    <w:rsid w:val="00D55D63"/>
    <w:rsid w:val="00D55D8F"/>
    <w:rsid w:val="00D56812"/>
    <w:rsid w:val="00D61AB4"/>
    <w:rsid w:val="00D62261"/>
    <w:rsid w:val="00D63131"/>
    <w:rsid w:val="00D73ECD"/>
    <w:rsid w:val="00D84855"/>
    <w:rsid w:val="00DA34E5"/>
    <w:rsid w:val="00DA647A"/>
    <w:rsid w:val="00DB18E0"/>
    <w:rsid w:val="00DD6605"/>
    <w:rsid w:val="00DE0EDE"/>
    <w:rsid w:val="00DE2E15"/>
    <w:rsid w:val="00DF2793"/>
    <w:rsid w:val="00DF74B7"/>
    <w:rsid w:val="00E035DC"/>
    <w:rsid w:val="00E130F5"/>
    <w:rsid w:val="00E219A6"/>
    <w:rsid w:val="00E44EEE"/>
    <w:rsid w:val="00E55E69"/>
    <w:rsid w:val="00E63A69"/>
    <w:rsid w:val="00E67EC3"/>
    <w:rsid w:val="00E73864"/>
    <w:rsid w:val="00E87995"/>
    <w:rsid w:val="00E9188D"/>
    <w:rsid w:val="00EB15BF"/>
    <w:rsid w:val="00EB7F09"/>
    <w:rsid w:val="00EE3C6B"/>
    <w:rsid w:val="00EE74AB"/>
    <w:rsid w:val="00F12D63"/>
    <w:rsid w:val="00F14446"/>
    <w:rsid w:val="00F15717"/>
    <w:rsid w:val="00F31CF9"/>
    <w:rsid w:val="00F3239B"/>
    <w:rsid w:val="00F33609"/>
    <w:rsid w:val="00F5031A"/>
    <w:rsid w:val="00F567FD"/>
    <w:rsid w:val="00F57DBF"/>
    <w:rsid w:val="00F75A2B"/>
    <w:rsid w:val="00F76D87"/>
    <w:rsid w:val="00F8340D"/>
    <w:rsid w:val="00F93D4E"/>
    <w:rsid w:val="00F95205"/>
    <w:rsid w:val="00FA1F78"/>
    <w:rsid w:val="00FA30C0"/>
    <w:rsid w:val="00FB0ACD"/>
    <w:rsid w:val="00FC6C17"/>
    <w:rsid w:val="00FC6D6F"/>
    <w:rsid w:val="00FD0652"/>
    <w:rsid w:val="00FD466C"/>
    <w:rsid w:val="00FE24D8"/>
    <w:rsid w:val="00FF2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75903DD"/>
  <w15:docId w15:val="{BC962CC5-CE56-4E81-8425-02229658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05"/>
    <w:pPr>
      <w:suppressAutoHyphens/>
    </w:pPr>
    <w:rPr>
      <w:sz w:val="24"/>
      <w:szCs w:val="24"/>
      <w:lang w:eastAsia="zh-CN"/>
    </w:rPr>
  </w:style>
  <w:style w:type="paragraph" w:styleId="Heading1">
    <w:name w:val="heading 1"/>
    <w:basedOn w:val="a"/>
    <w:next w:val="a"/>
    <w:qFormat/>
    <w:rsid w:val="00DD6605"/>
    <w:pPr>
      <w:keepNext/>
      <w:numPr>
        <w:numId w:val="1"/>
      </w:numPr>
      <w:spacing w:before="240" w:after="60"/>
      <w:outlineLvl w:val="0"/>
    </w:pPr>
    <w:rPr>
      <w:rFonts w:ascii="Arial" w:hAnsi="Arial" w:cs="Arial"/>
      <w:b/>
      <w:bCs/>
      <w:kern w:val="1"/>
      <w:sz w:val="32"/>
      <w:szCs w:val="32"/>
    </w:rPr>
  </w:style>
  <w:style w:type="paragraph" w:styleId="Heading2">
    <w:name w:val="heading 2"/>
    <w:basedOn w:val="a"/>
    <w:next w:val="a"/>
    <w:qFormat/>
    <w:rsid w:val="00DD6605"/>
    <w:pPr>
      <w:keepNext/>
      <w:numPr>
        <w:ilvl w:val="1"/>
        <w:numId w:val="1"/>
      </w:numPr>
      <w:spacing w:before="240" w:after="60"/>
      <w:outlineLvl w:val="1"/>
    </w:pPr>
    <w:rPr>
      <w:rFonts w:ascii="Arial" w:hAnsi="Arial" w:cs="Arial"/>
      <w:b/>
      <w:bCs/>
      <w:i/>
      <w:iCs/>
      <w:sz w:val="28"/>
      <w:szCs w:val="28"/>
    </w:rPr>
  </w:style>
  <w:style w:type="paragraph" w:styleId="Heading3">
    <w:name w:val="heading 3"/>
    <w:basedOn w:val="Heading"/>
    <w:next w:val="BodyText"/>
    <w:qFormat/>
    <w:rsid w:val="00DD6605"/>
    <w:pPr>
      <w:numPr>
        <w:ilvl w:val="2"/>
        <w:numId w:val="1"/>
      </w:numPr>
      <w:spacing w:before="140"/>
      <w:outlineLvl w:val="2"/>
    </w:pPr>
    <w:rPr>
      <w:b/>
      <w:bCs/>
    </w:rPr>
  </w:style>
  <w:style w:type="paragraph" w:styleId="Heading7">
    <w:name w:val="heading 7"/>
    <w:basedOn w:val="a"/>
    <w:next w:val="a"/>
    <w:qFormat/>
    <w:rsid w:val="00DD6605"/>
    <w:pPr>
      <w:numPr>
        <w:ilvl w:val="6"/>
        <w:numId w:val="1"/>
      </w:num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D6605"/>
  </w:style>
  <w:style w:type="character" w:customStyle="1" w:styleId="WW8Num1z1">
    <w:name w:val="WW8Num1z1"/>
    <w:rsid w:val="00DD6605"/>
  </w:style>
  <w:style w:type="character" w:customStyle="1" w:styleId="WW8Num1z2">
    <w:name w:val="WW8Num1z2"/>
    <w:rsid w:val="00DD6605"/>
  </w:style>
  <w:style w:type="character" w:customStyle="1" w:styleId="WW8Num1z3">
    <w:name w:val="WW8Num1z3"/>
    <w:rsid w:val="00DD6605"/>
  </w:style>
  <w:style w:type="character" w:customStyle="1" w:styleId="WW8Num1z4">
    <w:name w:val="WW8Num1z4"/>
    <w:rsid w:val="00DD6605"/>
  </w:style>
  <w:style w:type="character" w:customStyle="1" w:styleId="WW8Num1z5">
    <w:name w:val="WW8Num1z5"/>
    <w:rsid w:val="00DD6605"/>
  </w:style>
  <w:style w:type="character" w:customStyle="1" w:styleId="WW8Num1z6">
    <w:name w:val="WW8Num1z6"/>
    <w:rsid w:val="00DD6605"/>
  </w:style>
  <w:style w:type="character" w:customStyle="1" w:styleId="WW8Num1z7">
    <w:name w:val="WW8Num1z7"/>
    <w:rsid w:val="00DD6605"/>
  </w:style>
  <w:style w:type="character" w:customStyle="1" w:styleId="WW8Num1z8">
    <w:name w:val="WW8Num1z8"/>
    <w:rsid w:val="00DD6605"/>
  </w:style>
  <w:style w:type="character" w:customStyle="1" w:styleId="WW8Num2z0">
    <w:name w:val="WW8Num2z0"/>
    <w:rsid w:val="00DD6605"/>
    <w:rPr>
      <w:rFonts w:ascii="Arial" w:eastAsia="Arial Unicode MS" w:hAnsi="Arial" w:cs="Arial"/>
      <w:b/>
      <w:bCs/>
      <w:i/>
      <w:sz w:val="28"/>
    </w:rPr>
  </w:style>
  <w:style w:type="character" w:customStyle="1" w:styleId="WW8Num3z0">
    <w:name w:val="WW8Num3z0"/>
    <w:rsid w:val="00DD6605"/>
    <w:rPr>
      <w:rFonts w:ascii="Symbol" w:hAnsi="Symbol" w:cs="Symbol" w:hint="default"/>
    </w:rPr>
  </w:style>
  <w:style w:type="character" w:customStyle="1" w:styleId="WW8Num4z0">
    <w:name w:val="WW8Num4z0"/>
    <w:rsid w:val="00DD6605"/>
    <w:rPr>
      <w:rFonts w:ascii="Arial" w:eastAsia="Arial Unicode MS" w:hAnsi="Arial" w:cs="Arial"/>
      <w:sz w:val="22"/>
      <w:szCs w:val="22"/>
    </w:rPr>
  </w:style>
  <w:style w:type="character" w:customStyle="1" w:styleId="WW8Num4z1">
    <w:name w:val="WW8Num4z1"/>
    <w:rsid w:val="00DD6605"/>
  </w:style>
  <w:style w:type="character" w:customStyle="1" w:styleId="WW8Num4z2">
    <w:name w:val="WW8Num4z2"/>
    <w:rsid w:val="00DD6605"/>
  </w:style>
  <w:style w:type="character" w:customStyle="1" w:styleId="WW8Num4z3">
    <w:name w:val="WW8Num4z3"/>
    <w:rsid w:val="00DD6605"/>
  </w:style>
  <w:style w:type="character" w:customStyle="1" w:styleId="WW8Num4z4">
    <w:name w:val="WW8Num4z4"/>
    <w:rsid w:val="00DD6605"/>
  </w:style>
  <w:style w:type="character" w:customStyle="1" w:styleId="WW8Num4z5">
    <w:name w:val="WW8Num4z5"/>
    <w:rsid w:val="00DD6605"/>
  </w:style>
  <w:style w:type="character" w:customStyle="1" w:styleId="WW8Num4z6">
    <w:name w:val="WW8Num4z6"/>
    <w:rsid w:val="00DD6605"/>
  </w:style>
  <w:style w:type="character" w:customStyle="1" w:styleId="WW8Num4z7">
    <w:name w:val="WW8Num4z7"/>
    <w:rsid w:val="00DD6605"/>
  </w:style>
  <w:style w:type="character" w:customStyle="1" w:styleId="WW8Num4z8">
    <w:name w:val="WW8Num4z8"/>
    <w:rsid w:val="00DD6605"/>
  </w:style>
  <w:style w:type="character" w:customStyle="1" w:styleId="WW8Num2z1">
    <w:name w:val="WW8Num2z1"/>
    <w:rsid w:val="00DD6605"/>
  </w:style>
  <w:style w:type="character" w:customStyle="1" w:styleId="WW8Num2z2">
    <w:name w:val="WW8Num2z2"/>
    <w:rsid w:val="00DD6605"/>
  </w:style>
  <w:style w:type="character" w:customStyle="1" w:styleId="WW8Num2z3">
    <w:name w:val="WW8Num2z3"/>
    <w:rsid w:val="00DD6605"/>
  </w:style>
  <w:style w:type="character" w:customStyle="1" w:styleId="WW8Num2z4">
    <w:name w:val="WW8Num2z4"/>
    <w:rsid w:val="00DD6605"/>
  </w:style>
  <w:style w:type="character" w:customStyle="1" w:styleId="WW8Num2z5">
    <w:name w:val="WW8Num2z5"/>
    <w:rsid w:val="00DD6605"/>
  </w:style>
  <w:style w:type="character" w:customStyle="1" w:styleId="WW8Num2z6">
    <w:name w:val="WW8Num2z6"/>
    <w:rsid w:val="00DD6605"/>
  </w:style>
  <w:style w:type="character" w:customStyle="1" w:styleId="WW8Num2z7">
    <w:name w:val="WW8Num2z7"/>
    <w:rsid w:val="00DD6605"/>
  </w:style>
  <w:style w:type="character" w:customStyle="1" w:styleId="WW8Num2z8">
    <w:name w:val="WW8Num2z8"/>
    <w:rsid w:val="00DD6605"/>
  </w:style>
  <w:style w:type="character" w:customStyle="1" w:styleId="WW8Num3z1">
    <w:name w:val="WW8Num3z1"/>
    <w:rsid w:val="00DD6605"/>
    <w:rPr>
      <w:rFonts w:ascii="Courier New" w:hAnsi="Courier New" w:cs="Courier New" w:hint="default"/>
    </w:rPr>
  </w:style>
  <w:style w:type="character" w:customStyle="1" w:styleId="WW8Num3z3">
    <w:name w:val="WW8Num3z3"/>
    <w:rsid w:val="00DD6605"/>
    <w:rPr>
      <w:rFonts w:ascii="Symbol" w:hAnsi="Symbol" w:cs="Symbol" w:hint="default"/>
    </w:rPr>
  </w:style>
  <w:style w:type="character" w:customStyle="1" w:styleId="WW8Num5z0">
    <w:name w:val="WW8Num5z0"/>
    <w:rsid w:val="00DD6605"/>
    <w:rPr>
      <w:rFonts w:ascii="Symbol" w:hAnsi="Symbol" w:cs="Symbol" w:hint="default"/>
    </w:rPr>
  </w:style>
  <w:style w:type="character" w:customStyle="1" w:styleId="WW8Num5z1">
    <w:name w:val="WW8Num5z1"/>
    <w:rsid w:val="00DD6605"/>
    <w:rPr>
      <w:rFonts w:ascii="Courier New" w:hAnsi="Courier New" w:cs="Courier New" w:hint="default"/>
    </w:rPr>
  </w:style>
  <w:style w:type="character" w:customStyle="1" w:styleId="WW8Num5z2">
    <w:name w:val="WW8Num5z2"/>
    <w:rsid w:val="00DD6605"/>
    <w:rPr>
      <w:rFonts w:ascii="Wingdings" w:hAnsi="Wingdings" w:cs="Wingdings" w:hint="default"/>
    </w:rPr>
  </w:style>
  <w:style w:type="character" w:customStyle="1" w:styleId="WW8Num6z0">
    <w:name w:val="WW8Num6z0"/>
    <w:rsid w:val="00DD6605"/>
  </w:style>
  <w:style w:type="character" w:customStyle="1" w:styleId="WW8Num6z1">
    <w:name w:val="WW8Num6z1"/>
    <w:rsid w:val="00DD6605"/>
  </w:style>
  <w:style w:type="character" w:customStyle="1" w:styleId="WW8Num6z2">
    <w:name w:val="WW8Num6z2"/>
    <w:rsid w:val="00DD6605"/>
  </w:style>
  <w:style w:type="character" w:customStyle="1" w:styleId="WW8Num6z3">
    <w:name w:val="WW8Num6z3"/>
    <w:rsid w:val="00DD6605"/>
  </w:style>
  <w:style w:type="character" w:customStyle="1" w:styleId="WW8Num6z4">
    <w:name w:val="WW8Num6z4"/>
    <w:rsid w:val="00DD6605"/>
  </w:style>
  <w:style w:type="character" w:customStyle="1" w:styleId="WW8Num6z5">
    <w:name w:val="WW8Num6z5"/>
    <w:rsid w:val="00DD6605"/>
  </w:style>
  <w:style w:type="character" w:customStyle="1" w:styleId="WW8Num6z6">
    <w:name w:val="WW8Num6z6"/>
    <w:rsid w:val="00DD6605"/>
  </w:style>
  <w:style w:type="character" w:customStyle="1" w:styleId="WW8Num6z7">
    <w:name w:val="WW8Num6z7"/>
    <w:rsid w:val="00DD6605"/>
  </w:style>
  <w:style w:type="character" w:customStyle="1" w:styleId="WW8Num6z8">
    <w:name w:val="WW8Num6z8"/>
    <w:rsid w:val="00DD6605"/>
  </w:style>
  <w:style w:type="character" w:customStyle="1" w:styleId="WW8Num7z0">
    <w:name w:val="WW8Num7z0"/>
    <w:rsid w:val="00DD6605"/>
    <w:rPr>
      <w:rFonts w:ascii="Symbol" w:hAnsi="Symbol" w:cs="Symbol" w:hint="default"/>
    </w:rPr>
  </w:style>
  <w:style w:type="character" w:customStyle="1" w:styleId="WW8Num7z1">
    <w:name w:val="WW8Num7z1"/>
    <w:rsid w:val="00DD6605"/>
    <w:rPr>
      <w:rFonts w:ascii="Courier New" w:hAnsi="Courier New" w:cs="Courier New" w:hint="default"/>
    </w:rPr>
  </w:style>
  <w:style w:type="character" w:customStyle="1" w:styleId="WW8Num7z2">
    <w:name w:val="WW8Num7z2"/>
    <w:rsid w:val="00DD6605"/>
    <w:rPr>
      <w:rFonts w:ascii="Wingdings" w:hAnsi="Wingdings" w:cs="Wingdings" w:hint="default"/>
    </w:rPr>
  </w:style>
  <w:style w:type="character" w:customStyle="1" w:styleId="WW8Num8z0">
    <w:name w:val="WW8Num8z0"/>
    <w:rsid w:val="00DD6605"/>
    <w:rPr>
      <w:rFonts w:ascii="Symbol" w:hAnsi="Symbol" w:cs="Symbol" w:hint="default"/>
    </w:rPr>
  </w:style>
  <w:style w:type="character" w:customStyle="1" w:styleId="WW8Num8z1">
    <w:name w:val="WW8Num8z1"/>
    <w:rsid w:val="00DD6605"/>
    <w:rPr>
      <w:rFonts w:ascii="Courier New" w:hAnsi="Courier New" w:cs="Courier New" w:hint="default"/>
    </w:rPr>
  </w:style>
  <w:style w:type="character" w:customStyle="1" w:styleId="WW8Num8z2">
    <w:name w:val="WW8Num8z2"/>
    <w:rsid w:val="00DD6605"/>
    <w:rPr>
      <w:rFonts w:ascii="Wingdings" w:hAnsi="Wingdings" w:cs="Wingdings" w:hint="default"/>
    </w:rPr>
  </w:style>
  <w:style w:type="character" w:customStyle="1" w:styleId="WW8Num9z0">
    <w:name w:val="WW8Num9z0"/>
    <w:rsid w:val="00DD6605"/>
    <w:rPr>
      <w:rFonts w:ascii="Wingdings" w:hAnsi="Wingdings" w:cs="Wingdings" w:hint="default"/>
    </w:rPr>
  </w:style>
  <w:style w:type="character" w:customStyle="1" w:styleId="WW8Num9z3">
    <w:name w:val="WW8Num9z3"/>
    <w:rsid w:val="00DD6605"/>
    <w:rPr>
      <w:rFonts w:ascii="Symbol" w:hAnsi="Symbol" w:cs="Symbol" w:hint="default"/>
    </w:rPr>
  </w:style>
  <w:style w:type="character" w:customStyle="1" w:styleId="WW8Num10z0">
    <w:name w:val="WW8Num10z0"/>
    <w:rsid w:val="00DD6605"/>
  </w:style>
  <w:style w:type="character" w:customStyle="1" w:styleId="WW8Num10z1">
    <w:name w:val="WW8Num10z1"/>
    <w:rsid w:val="00DD6605"/>
  </w:style>
  <w:style w:type="character" w:customStyle="1" w:styleId="WW8Num10z2">
    <w:name w:val="WW8Num10z2"/>
    <w:rsid w:val="00DD6605"/>
  </w:style>
  <w:style w:type="character" w:customStyle="1" w:styleId="WW8Num10z3">
    <w:name w:val="WW8Num10z3"/>
    <w:rsid w:val="00DD6605"/>
  </w:style>
  <w:style w:type="character" w:customStyle="1" w:styleId="WW8Num10z4">
    <w:name w:val="WW8Num10z4"/>
    <w:rsid w:val="00DD6605"/>
  </w:style>
  <w:style w:type="character" w:customStyle="1" w:styleId="WW8Num10z5">
    <w:name w:val="WW8Num10z5"/>
    <w:rsid w:val="00DD6605"/>
  </w:style>
  <w:style w:type="character" w:customStyle="1" w:styleId="WW8Num10z6">
    <w:name w:val="WW8Num10z6"/>
    <w:rsid w:val="00DD6605"/>
  </w:style>
  <w:style w:type="character" w:customStyle="1" w:styleId="WW8Num10z7">
    <w:name w:val="WW8Num10z7"/>
    <w:rsid w:val="00DD6605"/>
  </w:style>
  <w:style w:type="character" w:customStyle="1" w:styleId="WW8Num10z8">
    <w:name w:val="WW8Num10z8"/>
    <w:rsid w:val="00DD6605"/>
  </w:style>
  <w:style w:type="character" w:customStyle="1" w:styleId="WW8Num11z0">
    <w:name w:val="WW8Num11z0"/>
    <w:rsid w:val="00DD6605"/>
    <w:rPr>
      <w:rFonts w:ascii="Wingdings" w:hAnsi="Wingdings" w:cs="Wingdings" w:hint="default"/>
    </w:rPr>
  </w:style>
  <w:style w:type="character" w:customStyle="1" w:styleId="WW8Num11z3">
    <w:name w:val="WW8Num11z3"/>
    <w:rsid w:val="00DD6605"/>
    <w:rPr>
      <w:rFonts w:ascii="Symbol" w:hAnsi="Symbol" w:cs="Symbol" w:hint="default"/>
    </w:rPr>
  </w:style>
  <w:style w:type="character" w:customStyle="1" w:styleId="WW8Num12z0">
    <w:name w:val="WW8Num12z0"/>
    <w:rsid w:val="00DD6605"/>
    <w:rPr>
      <w:rFonts w:ascii="Arial" w:eastAsia="Arial Unicode MS" w:hAnsi="Arial" w:cs="Arial"/>
      <w:sz w:val="22"/>
      <w:szCs w:val="22"/>
    </w:rPr>
  </w:style>
  <w:style w:type="character" w:customStyle="1" w:styleId="WW8Num12z1">
    <w:name w:val="WW8Num12z1"/>
    <w:rsid w:val="00DD6605"/>
  </w:style>
  <w:style w:type="character" w:customStyle="1" w:styleId="WW8Num12z2">
    <w:name w:val="WW8Num12z2"/>
    <w:rsid w:val="00DD6605"/>
  </w:style>
  <w:style w:type="character" w:customStyle="1" w:styleId="WW8Num12z3">
    <w:name w:val="WW8Num12z3"/>
    <w:rsid w:val="00DD6605"/>
  </w:style>
  <w:style w:type="character" w:customStyle="1" w:styleId="WW8Num12z4">
    <w:name w:val="WW8Num12z4"/>
    <w:rsid w:val="00DD6605"/>
  </w:style>
  <w:style w:type="character" w:customStyle="1" w:styleId="WW8Num12z5">
    <w:name w:val="WW8Num12z5"/>
    <w:rsid w:val="00DD6605"/>
  </w:style>
  <w:style w:type="character" w:customStyle="1" w:styleId="WW8Num12z6">
    <w:name w:val="WW8Num12z6"/>
    <w:rsid w:val="00DD6605"/>
  </w:style>
  <w:style w:type="character" w:customStyle="1" w:styleId="WW8Num12z7">
    <w:name w:val="WW8Num12z7"/>
    <w:rsid w:val="00DD6605"/>
  </w:style>
  <w:style w:type="character" w:customStyle="1" w:styleId="WW8Num12z8">
    <w:name w:val="WW8Num12z8"/>
    <w:rsid w:val="00DD6605"/>
  </w:style>
  <w:style w:type="character" w:styleId="Strong">
    <w:name w:val="Strong"/>
    <w:uiPriority w:val="22"/>
    <w:qFormat/>
    <w:rsid w:val="00DD6605"/>
    <w:rPr>
      <w:color w:val="000000"/>
    </w:rPr>
  </w:style>
  <w:style w:type="character" w:customStyle="1" w:styleId="BalloonTextChar">
    <w:name w:val="Balloon Text Char"/>
    <w:rsid w:val="00DD6605"/>
    <w:rPr>
      <w:rFonts w:ascii="Tahoma" w:eastAsia="Times New Roman" w:hAnsi="Tahoma" w:cs="Tahoma"/>
      <w:sz w:val="16"/>
      <w:szCs w:val="16"/>
    </w:rPr>
  </w:style>
  <w:style w:type="character" w:customStyle="1" w:styleId="BodyTextIndentChar">
    <w:name w:val="Body Text Indent Char"/>
    <w:rsid w:val="00DD6605"/>
    <w:rPr>
      <w:rFonts w:ascii="Times New Roman" w:eastAsia="Times New Roman" w:hAnsi="Times New Roman" w:cs="Times New Roman"/>
      <w:sz w:val="24"/>
      <w:szCs w:val="24"/>
    </w:rPr>
  </w:style>
  <w:style w:type="character" w:customStyle="1" w:styleId="HeaderChar">
    <w:name w:val="Header Char"/>
    <w:rsid w:val="00DD6605"/>
    <w:rPr>
      <w:rFonts w:ascii="Times New Roman" w:eastAsia="Times New Roman" w:hAnsi="Times New Roman" w:cs="Times New Roman"/>
      <w:sz w:val="24"/>
      <w:szCs w:val="24"/>
    </w:rPr>
  </w:style>
  <w:style w:type="character" w:customStyle="1" w:styleId="FooterChar">
    <w:name w:val="Footer Char"/>
    <w:uiPriority w:val="99"/>
    <w:rsid w:val="00DD6605"/>
    <w:rPr>
      <w:rFonts w:ascii="Times New Roman" w:eastAsia="Times New Roman" w:hAnsi="Times New Roman" w:cs="Times New Roman"/>
      <w:sz w:val="24"/>
      <w:szCs w:val="24"/>
    </w:rPr>
  </w:style>
  <w:style w:type="character" w:customStyle="1" w:styleId="apple-style-span">
    <w:name w:val="apple-style-span"/>
    <w:basedOn w:val="DefaultParagraphFont"/>
    <w:rsid w:val="00DD6605"/>
  </w:style>
  <w:style w:type="character" w:customStyle="1" w:styleId="apple-converted-space">
    <w:name w:val="apple-converted-space"/>
    <w:basedOn w:val="DefaultParagraphFont"/>
    <w:rsid w:val="00DD6605"/>
  </w:style>
  <w:style w:type="character" w:customStyle="1" w:styleId="BodyTextChar">
    <w:name w:val="Body Text Char"/>
    <w:rsid w:val="00DD6605"/>
    <w:rPr>
      <w:rFonts w:ascii="Times New Roman" w:eastAsia="Times New Roman" w:hAnsi="Times New Roman" w:cs="Times New Roman"/>
      <w:sz w:val="24"/>
      <w:szCs w:val="24"/>
    </w:rPr>
  </w:style>
  <w:style w:type="character" w:customStyle="1" w:styleId="BodyText2Char">
    <w:name w:val="Body Text 2 Char"/>
    <w:rsid w:val="00DD6605"/>
    <w:rPr>
      <w:rFonts w:eastAsia="Times New Roman"/>
      <w:sz w:val="22"/>
      <w:szCs w:val="22"/>
    </w:rPr>
  </w:style>
  <w:style w:type="character" w:styleId="Hyperlink">
    <w:name w:val="Hyperlink"/>
    <w:rsid w:val="00DD6605"/>
    <w:rPr>
      <w:color w:val="0000FF"/>
      <w:u w:val="single"/>
    </w:rPr>
  </w:style>
  <w:style w:type="paragraph" w:customStyle="1" w:styleId="Heading">
    <w:name w:val="Heading"/>
    <w:basedOn w:val="Normal"/>
    <w:next w:val="BodyText"/>
    <w:rsid w:val="00DD6605"/>
    <w:pPr>
      <w:keepNext/>
      <w:spacing w:before="240" w:after="120"/>
    </w:pPr>
    <w:rPr>
      <w:rFonts w:ascii="Liberation Sans" w:eastAsia="Droid Sans Fallback" w:hAnsi="Liberation Sans" w:cs="FreeSans"/>
      <w:sz w:val="28"/>
      <w:szCs w:val="28"/>
    </w:rPr>
  </w:style>
  <w:style w:type="paragraph" w:styleId="BodyText">
    <w:name w:val="Body Text"/>
    <w:basedOn w:val="Normal"/>
    <w:rsid w:val="00DD6605"/>
    <w:pPr>
      <w:spacing w:after="120"/>
    </w:pPr>
  </w:style>
  <w:style w:type="paragraph" w:styleId="List">
    <w:name w:val="List"/>
    <w:basedOn w:val="BodyText"/>
    <w:rsid w:val="00DD6605"/>
    <w:rPr>
      <w:rFonts w:cs="FreeSans"/>
    </w:rPr>
  </w:style>
  <w:style w:type="paragraph" w:styleId="Caption">
    <w:name w:val="caption"/>
    <w:basedOn w:val="Normal"/>
    <w:qFormat/>
    <w:rsid w:val="00DD6605"/>
    <w:pPr>
      <w:suppressLineNumbers/>
      <w:spacing w:before="120" w:after="120"/>
    </w:pPr>
    <w:rPr>
      <w:rFonts w:cs="FreeSans"/>
      <w:i/>
      <w:iCs/>
    </w:rPr>
  </w:style>
  <w:style w:type="paragraph" w:customStyle="1" w:styleId="Index">
    <w:name w:val="Index"/>
    <w:basedOn w:val="Normal"/>
    <w:rsid w:val="00DD6605"/>
    <w:pPr>
      <w:suppressLineNumbers/>
    </w:pPr>
    <w:rPr>
      <w:rFonts w:cs="FreeSans"/>
    </w:rPr>
  </w:style>
  <w:style w:type="paragraph" w:customStyle="1" w:styleId="a">
    <w:name w:val="সাধাৰণ"/>
    <w:rsid w:val="00DD6605"/>
    <w:pPr>
      <w:suppressAutoHyphens/>
    </w:pPr>
    <w:rPr>
      <w:sz w:val="24"/>
      <w:szCs w:val="24"/>
      <w:lang w:eastAsia="zh-CN"/>
    </w:rPr>
  </w:style>
  <w:style w:type="paragraph" w:customStyle="1" w:styleId="Default">
    <w:name w:val="Default"/>
    <w:rsid w:val="00DD6605"/>
    <w:pPr>
      <w:suppressAutoHyphens/>
      <w:autoSpaceDE w:val="0"/>
    </w:pPr>
    <w:rPr>
      <w:color w:val="000000"/>
      <w:sz w:val="24"/>
      <w:szCs w:val="24"/>
      <w:lang w:eastAsia="zh-CN"/>
    </w:rPr>
  </w:style>
  <w:style w:type="paragraph" w:styleId="NormalWeb">
    <w:name w:val="Normal (Web)"/>
    <w:basedOn w:val="Default"/>
    <w:next w:val="Default"/>
    <w:uiPriority w:val="99"/>
    <w:rsid w:val="00DD6605"/>
    <w:rPr>
      <w:rFonts w:ascii="Arial" w:hAnsi="Arial" w:cs="Arial"/>
      <w:color w:val="auto"/>
    </w:rPr>
  </w:style>
  <w:style w:type="paragraph" w:styleId="BalloonText">
    <w:name w:val="Balloon Text"/>
    <w:basedOn w:val="Normal"/>
    <w:rsid w:val="00DD6605"/>
    <w:rPr>
      <w:rFonts w:ascii="Tahoma" w:hAnsi="Tahoma" w:cs="Tahoma"/>
      <w:sz w:val="16"/>
      <w:szCs w:val="16"/>
    </w:rPr>
  </w:style>
  <w:style w:type="paragraph" w:styleId="ListParagraph">
    <w:name w:val="List Paragraph"/>
    <w:basedOn w:val="Normal"/>
    <w:uiPriority w:val="34"/>
    <w:qFormat/>
    <w:rsid w:val="00DD6605"/>
    <w:pPr>
      <w:ind w:left="720"/>
      <w:contextualSpacing/>
    </w:pPr>
  </w:style>
  <w:style w:type="paragraph" w:styleId="BodyTextIndent">
    <w:name w:val="Body Text Indent"/>
    <w:basedOn w:val="Normal"/>
    <w:rsid w:val="00DD6605"/>
    <w:pPr>
      <w:ind w:left="720"/>
    </w:pPr>
  </w:style>
  <w:style w:type="paragraph" w:styleId="NoSpacing">
    <w:name w:val="No Spacing"/>
    <w:qFormat/>
    <w:rsid w:val="00DD6605"/>
    <w:pPr>
      <w:suppressAutoHyphens/>
    </w:pPr>
    <w:rPr>
      <w:sz w:val="24"/>
      <w:szCs w:val="24"/>
      <w:lang w:eastAsia="zh-CN"/>
    </w:rPr>
  </w:style>
  <w:style w:type="paragraph" w:styleId="Header">
    <w:name w:val="header"/>
    <w:basedOn w:val="Normal"/>
    <w:rsid w:val="00DD6605"/>
  </w:style>
  <w:style w:type="paragraph" w:styleId="Footer">
    <w:name w:val="footer"/>
    <w:basedOn w:val="Normal"/>
    <w:uiPriority w:val="99"/>
    <w:rsid w:val="00DD6605"/>
  </w:style>
  <w:style w:type="paragraph" w:styleId="BodyText2">
    <w:name w:val="Body Text 2"/>
    <w:basedOn w:val="Normal"/>
    <w:rsid w:val="00DD6605"/>
    <w:pPr>
      <w:spacing w:after="120" w:line="480" w:lineRule="auto"/>
    </w:pPr>
    <w:rPr>
      <w:rFonts w:ascii="Calibri" w:hAnsi="Calibri" w:cs="Calibri"/>
      <w:sz w:val="22"/>
      <w:szCs w:val="22"/>
    </w:rPr>
  </w:style>
  <w:style w:type="paragraph" w:customStyle="1" w:styleId="TableContents">
    <w:name w:val="Table Contents"/>
    <w:basedOn w:val="Normal"/>
    <w:rsid w:val="00DD6605"/>
    <w:pPr>
      <w:suppressLineNumbers/>
    </w:pPr>
  </w:style>
  <w:style w:type="paragraph" w:customStyle="1" w:styleId="TableHeading">
    <w:name w:val="Table Heading"/>
    <w:basedOn w:val="TableContents"/>
    <w:rsid w:val="00DD6605"/>
    <w:pPr>
      <w:jc w:val="center"/>
    </w:pPr>
    <w:rPr>
      <w:b/>
      <w:bCs/>
    </w:rPr>
  </w:style>
  <w:style w:type="paragraph" w:customStyle="1" w:styleId="Quotations">
    <w:name w:val="Quotations"/>
    <w:basedOn w:val="Normal"/>
    <w:rsid w:val="00DD6605"/>
    <w:pPr>
      <w:spacing w:after="283"/>
      <w:ind w:left="567" w:right="567"/>
    </w:pPr>
  </w:style>
  <w:style w:type="paragraph" w:styleId="Title">
    <w:name w:val="Title"/>
    <w:basedOn w:val="Heading"/>
    <w:next w:val="BodyText"/>
    <w:qFormat/>
    <w:rsid w:val="00DD6605"/>
    <w:pPr>
      <w:jc w:val="center"/>
    </w:pPr>
    <w:rPr>
      <w:b/>
      <w:bCs/>
      <w:sz w:val="56"/>
      <w:szCs w:val="56"/>
    </w:rPr>
  </w:style>
  <w:style w:type="paragraph" w:styleId="Subtitle">
    <w:name w:val="Subtitle"/>
    <w:basedOn w:val="Heading"/>
    <w:next w:val="BodyText"/>
    <w:qFormat/>
    <w:rsid w:val="00DD6605"/>
    <w:pPr>
      <w:spacing w:before="60"/>
      <w:jc w:val="center"/>
    </w:pPr>
    <w:rPr>
      <w:sz w:val="36"/>
      <w:szCs w:val="36"/>
    </w:rPr>
  </w:style>
  <w:style w:type="character" w:customStyle="1" w:styleId="eqno">
    <w:name w:val="eqno"/>
    <w:basedOn w:val="DefaultParagraphFont"/>
    <w:rsid w:val="00AE023D"/>
  </w:style>
  <w:style w:type="character" w:customStyle="1" w:styleId="mi">
    <w:name w:val="mi"/>
    <w:basedOn w:val="DefaultParagraphFont"/>
    <w:rsid w:val="00AE023D"/>
  </w:style>
  <w:style w:type="character" w:customStyle="1" w:styleId="mo">
    <w:name w:val="mo"/>
    <w:basedOn w:val="DefaultParagraphFont"/>
    <w:rsid w:val="00AE023D"/>
  </w:style>
  <w:style w:type="character" w:customStyle="1" w:styleId="mjxassistivemathml">
    <w:name w:val="mjx_assistive_mathml"/>
    <w:basedOn w:val="DefaultParagraphFont"/>
    <w:rsid w:val="00AE023D"/>
  </w:style>
  <w:style w:type="character" w:styleId="PlaceholderText">
    <w:name w:val="Placeholder Text"/>
    <w:basedOn w:val="DefaultParagraphFont"/>
    <w:uiPriority w:val="99"/>
    <w:semiHidden/>
    <w:rsid w:val="00E219A6"/>
    <w:rPr>
      <w:color w:val="808080"/>
    </w:rPr>
  </w:style>
  <w:style w:type="table" w:styleId="TableGrid">
    <w:name w:val="Table Grid"/>
    <w:basedOn w:val="TableNormal"/>
    <w:uiPriority w:val="59"/>
    <w:rsid w:val="000452B0"/>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D55D63"/>
  </w:style>
  <w:style w:type="paragraph" w:styleId="HTMLPreformatted">
    <w:name w:val="HTML Preformatted"/>
    <w:basedOn w:val="Normal"/>
    <w:link w:val="HTMLPreformattedChar"/>
    <w:uiPriority w:val="99"/>
    <w:semiHidden/>
    <w:unhideWhenUsed/>
    <w:rsid w:val="00544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44574"/>
    <w:rPr>
      <w:rFonts w:ascii="Courier New" w:hAnsi="Courier New" w:cs="Courier New"/>
      <w:lang w:val="en-IN" w:eastAsia="en-IN"/>
    </w:rPr>
  </w:style>
  <w:style w:type="character" w:customStyle="1" w:styleId="kn">
    <w:name w:val="kn"/>
    <w:basedOn w:val="DefaultParagraphFont"/>
    <w:rsid w:val="00544574"/>
  </w:style>
  <w:style w:type="character" w:customStyle="1" w:styleId="nn">
    <w:name w:val="nn"/>
    <w:basedOn w:val="DefaultParagraphFont"/>
    <w:rsid w:val="00544574"/>
  </w:style>
  <w:style w:type="character" w:customStyle="1" w:styleId="n">
    <w:name w:val="n"/>
    <w:basedOn w:val="DefaultParagraphFont"/>
    <w:rsid w:val="00544574"/>
  </w:style>
  <w:style w:type="character" w:customStyle="1" w:styleId="p">
    <w:name w:val="p"/>
    <w:basedOn w:val="DefaultParagraphFont"/>
    <w:rsid w:val="00544574"/>
  </w:style>
  <w:style w:type="character" w:customStyle="1" w:styleId="k">
    <w:name w:val="k"/>
    <w:basedOn w:val="DefaultParagraphFont"/>
    <w:rsid w:val="00544574"/>
  </w:style>
  <w:style w:type="character" w:styleId="Emphasis">
    <w:name w:val="Emphasis"/>
    <w:basedOn w:val="DefaultParagraphFont"/>
    <w:uiPriority w:val="20"/>
    <w:qFormat/>
    <w:rsid w:val="00544574"/>
    <w:rPr>
      <w:i/>
      <w:iCs/>
    </w:rPr>
  </w:style>
  <w:style w:type="character" w:customStyle="1" w:styleId="nf">
    <w:name w:val="nf"/>
    <w:basedOn w:val="DefaultParagraphFont"/>
    <w:rsid w:val="00544574"/>
  </w:style>
  <w:style w:type="character" w:customStyle="1" w:styleId="o">
    <w:name w:val="o"/>
    <w:basedOn w:val="DefaultParagraphFont"/>
    <w:rsid w:val="00544574"/>
  </w:style>
  <w:style w:type="character" w:customStyle="1" w:styleId="c1">
    <w:name w:val="c1"/>
    <w:basedOn w:val="DefaultParagraphFont"/>
    <w:rsid w:val="00544574"/>
  </w:style>
  <w:style w:type="character" w:customStyle="1" w:styleId="nb">
    <w:name w:val="nb"/>
    <w:basedOn w:val="DefaultParagraphFont"/>
    <w:rsid w:val="00544574"/>
  </w:style>
  <w:style w:type="character" w:customStyle="1" w:styleId="ow">
    <w:name w:val="ow"/>
    <w:basedOn w:val="DefaultParagraphFont"/>
    <w:rsid w:val="00544574"/>
  </w:style>
  <w:style w:type="character" w:customStyle="1" w:styleId="kc">
    <w:name w:val="kc"/>
    <w:basedOn w:val="DefaultParagraphFont"/>
    <w:rsid w:val="00544574"/>
  </w:style>
  <w:style w:type="character" w:customStyle="1" w:styleId="s1">
    <w:name w:val="s1"/>
    <w:basedOn w:val="DefaultParagraphFont"/>
    <w:rsid w:val="00544574"/>
  </w:style>
  <w:style w:type="character" w:customStyle="1" w:styleId="s2">
    <w:name w:val="s2"/>
    <w:basedOn w:val="DefaultParagraphFont"/>
    <w:rsid w:val="00544574"/>
  </w:style>
  <w:style w:type="character" w:customStyle="1" w:styleId="se">
    <w:name w:val="se"/>
    <w:basedOn w:val="DefaultParagraphFont"/>
    <w:rsid w:val="00544574"/>
  </w:style>
  <w:style w:type="character" w:customStyle="1" w:styleId="sa">
    <w:name w:val="sa"/>
    <w:basedOn w:val="DefaultParagraphFont"/>
    <w:rsid w:val="007D5589"/>
  </w:style>
  <w:style w:type="character" w:customStyle="1" w:styleId="mf">
    <w:name w:val="mf"/>
    <w:basedOn w:val="DefaultParagraphFont"/>
    <w:rsid w:val="007D5589"/>
  </w:style>
  <w:style w:type="character" w:customStyle="1" w:styleId="nd">
    <w:name w:val="nd"/>
    <w:basedOn w:val="DefaultParagraphFont"/>
    <w:rsid w:val="007D5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580484">
      <w:bodyDiv w:val="1"/>
      <w:marLeft w:val="0"/>
      <w:marRight w:val="0"/>
      <w:marTop w:val="0"/>
      <w:marBottom w:val="0"/>
      <w:divBdr>
        <w:top w:val="none" w:sz="0" w:space="0" w:color="auto"/>
        <w:left w:val="none" w:sz="0" w:space="0" w:color="auto"/>
        <w:bottom w:val="none" w:sz="0" w:space="0" w:color="auto"/>
        <w:right w:val="none" w:sz="0" w:space="0" w:color="auto"/>
      </w:divBdr>
      <w:divsChild>
        <w:div w:id="1378508727">
          <w:marLeft w:val="0"/>
          <w:marRight w:val="0"/>
          <w:marTop w:val="0"/>
          <w:marBottom w:val="0"/>
          <w:divBdr>
            <w:top w:val="none" w:sz="0" w:space="0" w:color="auto"/>
            <w:left w:val="none" w:sz="0" w:space="0" w:color="auto"/>
            <w:bottom w:val="none" w:sz="0" w:space="0" w:color="auto"/>
            <w:right w:val="none" w:sz="0" w:space="0" w:color="auto"/>
          </w:divBdr>
          <w:divsChild>
            <w:div w:id="16138284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684531">
      <w:bodyDiv w:val="1"/>
      <w:marLeft w:val="0"/>
      <w:marRight w:val="0"/>
      <w:marTop w:val="0"/>
      <w:marBottom w:val="0"/>
      <w:divBdr>
        <w:top w:val="none" w:sz="0" w:space="0" w:color="auto"/>
        <w:left w:val="none" w:sz="0" w:space="0" w:color="auto"/>
        <w:bottom w:val="none" w:sz="0" w:space="0" w:color="auto"/>
        <w:right w:val="none" w:sz="0" w:space="0" w:color="auto"/>
      </w:divBdr>
    </w:div>
    <w:div w:id="343291023">
      <w:bodyDiv w:val="1"/>
      <w:marLeft w:val="0"/>
      <w:marRight w:val="0"/>
      <w:marTop w:val="0"/>
      <w:marBottom w:val="0"/>
      <w:divBdr>
        <w:top w:val="none" w:sz="0" w:space="0" w:color="auto"/>
        <w:left w:val="none" w:sz="0" w:space="0" w:color="auto"/>
        <w:bottom w:val="none" w:sz="0" w:space="0" w:color="auto"/>
        <w:right w:val="none" w:sz="0" w:space="0" w:color="auto"/>
      </w:divBdr>
    </w:div>
    <w:div w:id="408309482">
      <w:bodyDiv w:val="1"/>
      <w:marLeft w:val="0"/>
      <w:marRight w:val="0"/>
      <w:marTop w:val="0"/>
      <w:marBottom w:val="0"/>
      <w:divBdr>
        <w:top w:val="none" w:sz="0" w:space="0" w:color="auto"/>
        <w:left w:val="none" w:sz="0" w:space="0" w:color="auto"/>
        <w:bottom w:val="none" w:sz="0" w:space="0" w:color="auto"/>
        <w:right w:val="none" w:sz="0" w:space="0" w:color="auto"/>
      </w:divBdr>
      <w:divsChild>
        <w:div w:id="1237939026">
          <w:marLeft w:val="0"/>
          <w:marRight w:val="0"/>
          <w:marTop w:val="0"/>
          <w:marBottom w:val="0"/>
          <w:divBdr>
            <w:top w:val="none" w:sz="0" w:space="0" w:color="auto"/>
            <w:left w:val="none" w:sz="0" w:space="0" w:color="auto"/>
            <w:bottom w:val="none" w:sz="0" w:space="0" w:color="auto"/>
            <w:right w:val="none" w:sz="0" w:space="0" w:color="auto"/>
          </w:divBdr>
          <w:divsChild>
            <w:div w:id="2000426574">
              <w:marLeft w:val="0"/>
              <w:marRight w:val="0"/>
              <w:marTop w:val="0"/>
              <w:marBottom w:val="0"/>
              <w:divBdr>
                <w:top w:val="none" w:sz="0" w:space="0" w:color="auto"/>
                <w:left w:val="none" w:sz="0" w:space="0" w:color="auto"/>
                <w:bottom w:val="none" w:sz="0" w:space="0" w:color="auto"/>
                <w:right w:val="none" w:sz="0" w:space="0" w:color="auto"/>
              </w:divBdr>
              <w:divsChild>
                <w:div w:id="19020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7447">
          <w:marLeft w:val="0"/>
          <w:marRight w:val="0"/>
          <w:marTop w:val="0"/>
          <w:marBottom w:val="0"/>
          <w:divBdr>
            <w:top w:val="none" w:sz="0" w:space="0" w:color="auto"/>
            <w:left w:val="none" w:sz="0" w:space="0" w:color="auto"/>
            <w:bottom w:val="none" w:sz="0" w:space="0" w:color="auto"/>
            <w:right w:val="none" w:sz="0" w:space="0" w:color="auto"/>
          </w:divBdr>
          <w:divsChild>
            <w:div w:id="1665471007">
              <w:marLeft w:val="0"/>
              <w:marRight w:val="0"/>
              <w:marTop w:val="0"/>
              <w:marBottom w:val="0"/>
              <w:divBdr>
                <w:top w:val="none" w:sz="0" w:space="0" w:color="auto"/>
                <w:left w:val="none" w:sz="0" w:space="0" w:color="auto"/>
                <w:bottom w:val="none" w:sz="0" w:space="0" w:color="auto"/>
                <w:right w:val="none" w:sz="0" w:space="0" w:color="auto"/>
              </w:divBdr>
              <w:divsChild>
                <w:div w:id="8709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5139">
          <w:marLeft w:val="0"/>
          <w:marRight w:val="0"/>
          <w:marTop w:val="0"/>
          <w:marBottom w:val="0"/>
          <w:divBdr>
            <w:top w:val="none" w:sz="0" w:space="0" w:color="auto"/>
            <w:left w:val="none" w:sz="0" w:space="0" w:color="auto"/>
            <w:bottom w:val="none" w:sz="0" w:space="0" w:color="auto"/>
            <w:right w:val="none" w:sz="0" w:space="0" w:color="auto"/>
          </w:divBdr>
          <w:divsChild>
            <w:div w:id="1621104205">
              <w:marLeft w:val="0"/>
              <w:marRight w:val="0"/>
              <w:marTop w:val="0"/>
              <w:marBottom w:val="0"/>
              <w:divBdr>
                <w:top w:val="none" w:sz="0" w:space="0" w:color="auto"/>
                <w:left w:val="none" w:sz="0" w:space="0" w:color="auto"/>
                <w:bottom w:val="none" w:sz="0" w:space="0" w:color="auto"/>
                <w:right w:val="none" w:sz="0" w:space="0" w:color="auto"/>
              </w:divBdr>
              <w:divsChild>
                <w:div w:id="1537042882">
                  <w:marLeft w:val="0"/>
                  <w:marRight w:val="0"/>
                  <w:marTop w:val="0"/>
                  <w:marBottom w:val="0"/>
                  <w:divBdr>
                    <w:top w:val="none" w:sz="0" w:space="0" w:color="auto"/>
                    <w:left w:val="none" w:sz="0" w:space="0" w:color="auto"/>
                    <w:bottom w:val="none" w:sz="0" w:space="0" w:color="auto"/>
                    <w:right w:val="none" w:sz="0" w:space="0" w:color="auto"/>
                  </w:divBdr>
                  <w:divsChild>
                    <w:div w:id="2112047021">
                      <w:marLeft w:val="0"/>
                      <w:marRight w:val="0"/>
                      <w:marTop w:val="0"/>
                      <w:marBottom w:val="0"/>
                      <w:divBdr>
                        <w:top w:val="single" w:sz="6" w:space="0" w:color="CFCFCF"/>
                        <w:left w:val="single" w:sz="6" w:space="0" w:color="CFCFCF"/>
                        <w:bottom w:val="single" w:sz="6" w:space="0" w:color="CFCFCF"/>
                        <w:right w:val="single" w:sz="6" w:space="0" w:color="CFCFCF"/>
                      </w:divBdr>
                      <w:divsChild>
                        <w:div w:id="425349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66179">
          <w:marLeft w:val="0"/>
          <w:marRight w:val="0"/>
          <w:marTop w:val="0"/>
          <w:marBottom w:val="0"/>
          <w:divBdr>
            <w:top w:val="none" w:sz="0" w:space="0" w:color="auto"/>
            <w:left w:val="none" w:sz="0" w:space="0" w:color="auto"/>
            <w:bottom w:val="none" w:sz="0" w:space="0" w:color="auto"/>
            <w:right w:val="none" w:sz="0" w:space="0" w:color="auto"/>
          </w:divBdr>
          <w:divsChild>
            <w:div w:id="1037435561">
              <w:marLeft w:val="0"/>
              <w:marRight w:val="0"/>
              <w:marTop w:val="0"/>
              <w:marBottom w:val="0"/>
              <w:divBdr>
                <w:top w:val="none" w:sz="0" w:space="0" w:color="auto"/>
                <w:left w:val="none" w:sz="0" w:space="0" w:color="auto"/>
                <w:bottom w:val="none" w:sz="0" w:space="0" w:color="auto"/>
                <w:right w:val="none" w:sz="0" w:space="0" w:color="auto"/>
              </w:divBdr>
              <w:divsChild>
                <w:div w:id="2088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7301">
          <w:marLeft w:val="0"/>
          <w:marRight w:val="0"/>
          <w:marTop w:val="0"/>
          <w:marBottom w:val="0"/>
          <w:divBdr>
            <w:top w:val="none" w:sz="0" w:space="0" w:color="auto"/>
            <w:left w:val="none" w:sz="0" w:space="0" w:color="auto"/>
            <w:bottom w:val="none" w:sz="0" w:space="0" w:color="auto"/>
            <w:right w:val="none" w:sz="0" w:space="0" w:color="auto"/>
          </w:divBdr>
          <w:divsChild>
            <w:div w:id="1476798653">
              <w:marLeft w:val="0"/>
              <w:marRight w:val="0"/>
              <w:marTop w:val="0"/>
              <w:marBottom w:val="0"/>
              <w:divBdr>
                <w:top w:val="none" w:sz="0" w:space="0" w:color="auto"/>
                <w:left w:val="none" w:sz="0" w:space="0" w:color="auto"/>
                <w:bottom w:val="none" w:sz="0" w:space="0" w:color="auto"/>
                <w:right w:val="none" w:sz="0" w:space="0" w:color="auto"/>
              </w:divBdr>
              <w:divsChild>
                <w:div w:id="640119548">
                  <w:marLeft w:val="0"/>
                  <w:marRight w:val="0"/>
                  <w:marTop w:val="0"/>
                  <w:marBottom w:val="0"/>
                  <w:divBdr>
                    <w:top w:val="none" w:sz="0" w:space="0" w:color="auto"/>
                    <w:left w:val="none" w:sz="0" w:space="0" w:color="auto"/>
                    <w:bottom w:val="none" w:sz="0" w:space="0" w:color="auto"/>
                    <w:right w:val="none" w:sz="0" w:space="0" w:color="auto"/>
                  </w:divBdr>
                  <w:divsChild>
                    <w:div w:id="1320378165">
                      <w:marLeft w:val="0"/>
                      <w:marRight w:val="0"/>
                      <w:marTop w:val="0"/>
                      <w:marBottom w:val="0"/>
                      <w:divBdr>
                        <w:top w:val="single" w:sz="6" w:space="0" w:color="CFCFCF"/>
                        <w:left w:val="single" w:sz="6" w:space="0" w:color="CFCFCF"/>
                        <w:bottom w:val="single" w:sz="6" w:space="0" w:color="CFCFCF"/>
                        <w:right w:val="single" w:sz="6" w:space="0" w:color="CFCFCF"/>
                      </w:divBdr>
                      <w:divsChild>
                        <w:div w:id="848132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538472">
          <w:marLeft w:val="0"/>
          <w:marRight w:val="0"/>
          <w:marTop w:val="0"/>
          <w:marBottom w:val="0"/>
          <w:divBdr>
            <w:top w:val="none" w:sz="0" w:space="0" w:color="auto"/>
            <w:left w:val="none" w:sz="0" w:space="0" w:color="auto"/>
            <w:bottom w:val="none" w:sz="0" w:space="0" w:color="auto"/>
            <w:right w:val="none" w:sz="0" w:space="0" w:color="auto"/>
          </w:divBdr>
          <w:divsChild>
            <w:div w:id="1286082029">
              <w:marLeft w:val="0"/>
              <w:marRight w:val="0"/>
              <w:marTop w:val="0"/>
              <w:marBottom w:val="0"/>
              <w:divBdr>
                <w:top w:val="none" w:sz="0" w:space="0" w:color="auto"/>
                <w:left w:val="none" w:sz="0" w:space="0" w:color="auto"/>
                <w:bottom w:val="none" w:sz="0" w:space="0" w:color="auto"/>
                <w:right w:val="none" w:sz="0" w:space="0" w:color="auto"/>
              </w:divBdr>
              <w:divsChild>
                <w:div w:id="15694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7048">
          <w:marLeft w:val="0"/>
          <w:marRight w:val="0"/>
          <w:marTop w:val="0"/>
          <w:marBottom w:val="0"/>
          <w:divBdr>
            <w:top w:val="none" w:sz="0" w:space="0" w:color="auto"/>
            <w:left w:val="none" w:sz="0" w:space="0" w:color="auto"/>
            <w:bottom w:val="none" w:sz="0" w:space="0" w:color="auto"/>
            <w:right w:val="none" w:sz="0" w:space="0" w:color="auto"/>
          </w:divBdr>
          <w:divsChild>
            <w:div w:id="53165092">
              <w:marLeft w:val="0"/>
              <w:marRight w:val="0"/>
              <w:marTop w:val="0"/>
              <w:marBottom w:val="0"/>
              <w:divBdr>
                <w:top w:val="none" w:sz="0" w:space="0" w:color="auto"/>
                <w:left w:val="none" w:sz="0" w:space="0" w:color="auto"/>
                <w:bottom w:val="none" w:sz="0" w:space="0" w:color="auto"/>
                <w:right w:val="none" w:sz="0" w:space="0" w:color="auto"/>
              </w:divBdr>
              <w:divsChild>
                <w:div w:id="1450856423">
                  <w:marLeft w:val="0"/>
                  <w:marRight w:val="0"/>
                  <w:marTop w:val="0"/>
                  <w:marBottom w:val="0"/>
                  <w:divBdr>
                    <w:top w:val="none" w:sz="0" w:space="0" w:color="auto"/>
                    <w:left w:val="none" w:sz="0" w:space="0" w:color="auto"/>
                    <w:bottom w:val="none" w:sz="0" w:space="0" w:color="auto"/>
                    <w:right w:val="none" w:sz="0" w:space="0" w:color="auto"/>
                  </w:divBdr>
                  <w:divsChild>
                    <w:div w:id="781455000">
                      <w:marLeft w:val="0"/>
                      <w:marRight w:val="0"/>
                      <w:marTop w:val="0"/>
                      <w:marBottom w:val="0"/>
                      <w:divBdr>
                        <w:top w:val="single" w:sz="6" w:space="0" w:color="CFCFCF"/>
                        <w:left w:val="single" w:sz="6" w:space="0" w:color="CFCFCF"/>
                        <w:bottom w:val="single" w:sz="6" w:space="0" w:color="CFCFCF"/>
                        <w:right w:val="single" w:sz="6" w:space="0" w:color="CFCFCF"/>
                      </w:divBdr>
                      <w:divsChild>
                        <w:div w:id="8676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0040616">
          <w:marLeft w:val="0"/>
          <w:marRight w:val="0"/>
          <w:marTop w:val="0"/>
          <w:marBottom w:val="0"/>
          <w:divBdr>
            <w:top w:val="none" w:sz="0" w:space="0" w:color="auto"/>
            <w:left w:val="none" w:sz="0" w:space="0" w:color="auto"/>
            <w:bottom w:val="none" w:sz="0" w:space="0" w:color="auto"/>
            <w:right w:val="none" w:sz="0" w:space="0" w:color="auto"/>
          </w:divBdr>
          <w:divsChild>
            <w:div w:id="1627464361">
              <w:marLeft w:val="0"/>
              <w:marRight w:val="0"/>
              <w:marTop w:val="0"/>
              <w:marBottom w:val="0"/>
              <w:divBdr>
                <w:top w:val="none" w:sz="0" w:space="0" w:color="auto"/>
                <w:left w:val="none" w:sz="0" w:space="0" w:color="auto"/>
                <w:bottom w:val="none" w:sz="0" w:space="0" w:color="auto"/>
                <w:right w:val="none" w:sz="0" w:space="0" w:color="auto"/>
              </w:divBdr>
              <w:divsChild>
                <w:div w:id="8230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053">
          <w:marLeft w:val="0"/>
          <w:marRight w:val="0"/>
          <w:marTop w:val="0"/>
          <w:marBottom w:val="0"/>
          <w:divBdr>
            <w:top w:val="none" w:sz="0" w:space="0" w:color="auto"/>
            <w:left w:val="none" w:sz="0" w:space="0" w:color="auto"/>
            <w:bottom w:val="none" w:sz="0" w:space="0" w:color="auto"/>
            <w:right w:val="none" w:sz="0" w:space="0" w:color="auto"/>
          </w:divBdr>
          <w:divsChild>
            <w:div w:id="820346428">
              <w:marLeft w:val="0"/>
              <w:marRight w:val="0"/>
              <w:marTop w:val="0"/>
              <w:marBottom w:val="0"/>
              <w:divBdr>
                <w:top w:val="none" w:sz="0" w:space="0" w:color="auto"/>
                <w:left w:val="none" w:sz="0" w:space="0" w:color="auto"/>
                <w:bottom w:val="none" w:sz="0" w:space="0" w:color="auto"/>
                <w:right w:val="none" w:sz="0" w:space="0" w:color="auto"/>
              </w:divBdr>
              <w:divsChild>
                <w:div w:id="1191526102">
                  <w:marLeft w:val="0"/>
                  <w:marRight w:val="0"/>
                  <w:marTop w:val="0"/>
                  <w:marBottom w:val="0"/>
                  <w:divBdr>
                    <w:top w:val="none" w:sz="0" w:space="0" w:color="auto"/>
                    <w:left w:val="none" w:sz="0" w:space="0" w:color="auto"/>
                    <w:bottom w:val="none" w:sz="0" w:space="0" w:color="auto"/>
                    <w:right w:val="none" w:sz="0" w:space="0" w:color="auto"/>
                  </w:divBdr>
                  <w:divsChild>
                    <w:div w:id="601230979">
                      <w:marLeft w:val="0"/>
                      <w:marRight w:val="0"/>
                      <w:marTop w:val="0"/>
                      <w:marBottom w:val="0"/>
                      <w:divBdr>
                        <w:top w:val="single" w:sz="6" w:space="0" w:color="CFCFCF"/>
                        <w:left w:val="single" w:sz="6" w:space="0" w:color="CFCFCF"/>
                        <w:bottom w:val="single" w:sz="6" w:space="0" w:color="CFCFCF"/>
                        <w:right w:val="single" w:sz="6" w:space="0" w:color="CFCFCF"/>
                      </w:divBdr>
                      <w:divsChild>
                        <w:div w:id="111020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1525700">
          <w:marLeft w:val="0"/>
          <w:marRight w:val="0"/>
          <w:marTop w:val="0"/>
          <w:marBottom w:val="0"/>
          <w:divBdr>
            <w:top w:val="none" w:sz="0" w:space="0" w:color="auto"/>
            <w:left w:val="none" w:sz="0" w:space="0" w:color="auto"/>
            <w:bottom w:val="none" w:sz="0" w:space="0" w:color="auto"/>
            <w:right w:val="none" w:sz="0" w:space="0" w:color="auto"/>
          </w:divBdr>
          <w:divsChild>
            <w:div w:id="1191064265">
              <w:marLeft w:val="0"/>
              <w:marRight w:val="0"/>
              <w:marTop w:val="0"/>
              <w:marBottom w:val="0"/>
              <w:divBdr>
                <w:top w:val="none" w:sz="0" w:space="0" w:color="auto"/>
                <w:left w:val="none" w:sz="0" w:space="0" w:color="auto"/>
                <w:bottom w:val="none" w:sz="0" w:space="0" w:color="auto"/>
                <w:right w:val="none" w:sz="0" w:space="0" w:color="auto"/>
              </w:divBdr>
              <w:divsChild>
                <w:div w:id="7882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338">
          <w:marLeft w:val="0"/>
          <w:marRight w:val="0"/>
          <w:marTop w:val="0"/>
          <w:marBottom w:val="0"/>
          <w:divBdr>
            <w:top w:val="none" w:sz="0" w:space="0" w:color="auto"/>
            <w:left w:val="none" w:sz="0" w:space="0" w:color="auto"/>
            <w:bottom w:val="none" w:sz="0" w:space="0" w:color="auto"/>
            <w:right w:val="none" w:sz="0" w:space="0" w:color="auto"/>
          </w:divBdr>
          <w:divsChild>
            <w:div w:id="1688095691">
              <w:marLeft w:val="0"/>
              <w:marRight w:val="0"/>
              <w:marTop w:val="0"/>
              <w:marBottom w:val="0"/>
              <w:divBdr>
                <w:top w:val="none" w:sz="0" w:space="0" w:color="auto"/>
                <w:left w:val="none" w:sz="0" w:space="0" w:color="auto"/>
                <w:bottom w:val="none" w:sz="0" w:space="0" w:color="auto"/>
                <w:right w:val="none" w:sz="0" w:space="0" w:color="auto"/>
              </w:divBdr>
              <w:divsChild>
                <w:div w:id="188107737">
                  <w:marLeft w:val="0"/>
                  <w:marRight w:val="0"/>
                  <w:marTop w:val="0"/>
                  <w:marBottom w:val="0"/>
                  <w:divBdr>
                    <w:top w:val="none" w:sz="0" w:space="0" w:color="auto"/>
                    <w:left w:val="none" w:sz="0" w:space="0" w:color="auto"/>
                    <w:bottom w:val="none" w:sz="0" w:space="0" w:color="auto"/>
                    <w:right w:val="none" w:sz="0" w:space="0" w:color="auto"/>
                  </w:divBdr>
                  <w:divsChild>
                    <w:div w:id="692221557">
                      <w:marLeft w:val="0"/>
                      <w:marRight w:val="0"/>
                      <w:marTop w:val="0"/>
                      <w:marBottom w:val="0"/>
                      <w:divBdr>
                        <w:top w:val="single" w:sz="6" w:space="0" w:color="CFCFCF"/>
                        <w:left w:val="single" w:sz="6" w:space="0" w:color="CFCFCF"/>
                        <w:bottom w:val="single" w:sz="6" w:space="0" w:color="CFCFCF"/>
                        <w:right w:val="single" w:sz="6" w:space="0" w:color="CFCFCF"/>
                      </w:divBdr>
                      <w:divsChild>
                        <w:div w:id="30783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4961299">
          <w:marLeft w:val="0"/>
          <w:marRight w:val="0"/>
          <w:marTop w:val="0"/>
          <w:marBottom w:val="0"/>
          <w:divBdr>
            <w:top w:val="none" w:sz="0" w:space="0" w:color="auto"/>
            <w:left w:val="none" w:sz="0" w:space="0" w:color="auto"/>
            <w:bottom w:val="none" w:sz="0" w:space="0" w:color="auto"/>
            <w:right w:val="none" w:sz="0" w:space="0" w:color="auto"/>
          </w:divBdr>
          <w:divsChild>
            <w:div w:id="1624770726">
              <w:marLeft w:val="0"/>
              <w:marRight w:val="0"/>
              <w:marTop w:val="0"/>
              <w:marBottom w:val="0"/>
              <w:divBdr>
                <w:top w:val="none" w:sz="0" w:space="0" w:color="auto"/>
                <w:left w:val="none" w:sz="0" w:space="0" w:color="auto"/>
                <w:bottom w:val="none" w:sz="0" w:space="0" w:color="auto"/>
                <w:right w:val="none" w:sz="0" w:space="0" w:color="auto"/>
              </w:divBdr>
              <w:divsChild>
                <w:div w:id="1948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7816">
          <w:marLeft w:val="0"/>
          <w:marRight w:val="0"/>
          <w:marTop w:val="0"/>
          <w:marBottom w:val="0"/>
          <w:divBdr>
            <w:top w:val="none" w:sz="0" w:space="0" w:color="auto"/>
            <w:left w:val="none" w:sz="0" w:space="0" w:color="auto"/>
            <w:bottom w:val="none" w:sz="0" w:space="0" w:color="auto"/>
            <w:right w:val="none" w:sz="0" w:space="0" w:color="auto"/>
          </w:divBdr>
          <w:divsChild>
            <w:div w:id="682169566">
              <w:marLeft w:val="0"/>
              <w:marRight w:val="0"/>
              <w:marTop w:val="0"/>
              <w:marBottom w:val="0"/>
              <w:divBdr>
                <w:top w:val="none" w:sz="0" w:space="0" w:color="auto"/>
                <w:left w:val="none" w:sz="0" w:space="0" w:color="auto"/>
                <w:bottom w:val="none" w:sz="0" w:space="0" w:color="auto"/>
                <w:right w:val="none" w:sz="0" w:space="0" w:color="auto"/>
              </w:divBdr>
              <w:divsChild>
                <w:div w:id="1951085996">
                  <w:marLeft w:val="0"/>
                  <w:marRight w:val="0"/>
                  <w:marTop w:val="0"/>
                  <w:marBottom w:val="0"/>
                  <w:divBdr>
                    <w:top w:val="none" w:sz="0" w:space="0" w:color="auto"/>
                    <w:left w:val="none" w:sz="0" w:space="0" w:color="auto"/>
                    <w:bottom w:val="none" w:sz="0" w:space="0" w:color="auto"/>
                    <w:right w:val="none" w:sz="0" w:space="0" w:color="auto"/>
                  </w:divBdr>
                  <w:divsChild>
                    <w:div w:id="1055198455">
                      <w:marLeft w:val="0"/>
                      <w:marRight w:val="0"/>
                      <w:marTop w:val="0"/>
                      <w:marBottom w:val="0"/>
                      <w:divBdr>
                        <w:top w:val="single" w:sz="6" w:space="0" w:color="CFCFCF"/>
                        <w:left w:val="single" w:sz="6" w:space="0" w:color="CFCFCF"/>
                        <w:bottom w:val="single" w:sz="6" w:space="0" w:color="CFCFCF"/>
                        <w:right w:val="single" w:sz="6" w:space="0" w:color="CFCFCF"/>
                      </w:divBdr>
                      <w:divsChild>
                        <w:div w:id="879438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67420">
          <w:marLeft w:val="0"/>
          <w:marRight w:val="0"/>
          <w:marTop w:val="0"/>
          <w:marBottom w:val="0"/>
          <w:divBdr>
            <w:top w:val="none" w:sz="0" w:space="0" w:color="auto"/>
            <w:left w:val="none" w:sz="0" w:space="0" w:color="auto"/>
            <w:bottom w:val="none" w:sz="0" w:space="0" w:color="auto"/>
            <w:right w:val="none" w:sz="0" w:space="0" w:color="auto"/>
          </w:divBdr>
          <w:divsChild>
            <w:div w:id="605887905">
              <w:marLeft w:val="0"/>
              <w:marRight w:val="0"/>
              <w:marTop w:val="0"/>
              <w:marBottom w:val="0"/>
              <w:divBdr>
                <w:top w:val="none" w:sz="0" w:space="0" w:color="auto"/>
                <w:left w:val="none" w:sz="0" w:space="0" w:color="auto"/>
                <w:bottom w:val="none" w:sz="0" w:space="0" w:color="auto"/>
                <w:right w:val="none" w:sz="0" w:space="0" w:color="auto"/>
              </w:divBdr>
              <w:divsChild>
                <w:div w:id="1505320287">
                  <w:marLeft w:val="0"/>
                  <w:marRight w:val="0"/>
                  <w:marTop w:val="0"/>
                  <w:marBottom w:val="0"/>
                  <w:divBdr>
                    <w:top w:val="none" w:sz="0" w:space="0" w:color="auto"/>
                    <w:left w:val="none" w:sz="0" w:space="0" w:color="auto"/>
                    <w:bottom w:val="none" w:sz="0" w:space="0" w:color="auto"/>
                    <w:right w:val="none" w:sz="0" w:space="0" w:color="auto"/>
                  </w:divBdr>
                  <w:divsChild>
                    <w:div w:id="1123233204">
                      <w:marLeft w:val="0"/>
                      <w:marRight w:val="0"/>
                      <w:marTop w:val="0"/>
                      <w:marBottom w:val="0"/>
                      <w:divBdr>
                        <w:top w:val="single" w:sz="6" w:space="0" w:color="CFCFCF"/>
                        <w:left w:val="single" w:sz="6" w:space="0" w:color="CFCFCF"/>
                        <w:bottom w:val="single" w:sz="6" w:space="0" w:color="CFCFCF"/>
                        <w:right w:val="single" w:sz="6" w:space="0" w:color="CFCFCF"/>
                      </w:divBdr>
                      <w:divsChild>
                        <w:div w:id="133454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630851">
          <w:marLeft w:val="0"/>
          <w:marRight w:val="0"/>
          <w:marTop w:val="0"/>
          <w:marBottom w:val="0"/>
          <w:divBdr>
            <w:top w:val="none" w:sz="0" w:space="0" w:color="auto"/>
            <w:left w:val="none" w:sz="0" w:space="0" w:color="auto"/>
            <w:bottom w:val="none" w:sz="0" w:space="0" w:color="auto"/>
            <w:right w:val="none" w:sz="0" w:space="0" w:color="auto"/>
          </w:divBdr>
          <w:divsChild>
            <w:div w:id="335350405">
              <w:marLeft w:val="0"/>
              <w:marRight w:val="0"/>
              <w:marTop w:val="0"/>
              <w:marBottom w:val="0"/>
              <w:divBdr>
                <w:top w:val="none" w:sz="0" w:space="0" w:color="auto"/>
                <w:left w:val="none" w:sz="0" w:space="0" w:color="auto"/>
                <w:bottom w:val="none" w:sz="0" w:space="0" w:color="auto"/>
                <w:right w:val="none" w:sz="0" w:space="0" w:color="auto"/>
              </w:divBdr>
              <w:divsChild>
                <w:div w:id="5418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7365">
          <w:marLeft w:val="0"/>
          <w:marRight w:val="0"/>
          <w:marTop w:val="0"/>
          <w:marBottom w:val="0"/>
          <w:divBdr>
            <w:top w:val="none" w:sz="0" w:space="0" w:color="auto"/>
            <w:left w:val="none" w:sz="0" w:space="0" w:color="auto"/>
            <w:bottom w:val="none" w:sz="0" w:space="0" w:color="auto"/>
            <w:right w:val="none" w:sz="0" w:space="0" w:color="auto"/>
          </w:divBdr>
          <w:divsChild>
            <w:div w:id="1554655510">
              <w:marLeft w:val="0"/>
              <w:marRight w:val="0"/>
              <w:marTop w:val="0"/>
              <w:marBottom w:val="0"/>
              <w:divBdr>
                <w:top w:val="none" w:sz="0" w:space="0" w:color="auto"/>
                <w:left w:val="none" w:sz="0" w:space="0" w:color="auto"/>
                <w:bottom w:val="none" w:sz="0" w:space="0" w:color="auto"/>
                <w:right w:val="none" w:sz="0" w:space="0" w:color="auto"/>
              </w:divBdr>
              <w:divsChild>
                <w:div w:id="1551766148">
                  <w:marLeft w:val="0"/>
                  <w:marRight w:val="0"/>
                  <w:marTop w:val="0"/>
                  <w:marBottom w:val="0"/>
                  <w:divBdr>
                    <w:top w:val="none" w:sz="0" w:space="0" w:color="auto"/>
                    <w:left w:val="none" w:sz="0" w:space="0" w:color="auto"/>
                    <w:bottom w:val="none" w:sz="0" w:space="0" w:color="auto"/>
                    <w:right w:val="none" w:sz="0" w:space="0" w:color="auto"/>
                  </w:divBdr>
                  <w:divsChild>
                    <w:div w:id="1582831009">
                      <w:marLeft w:val="0"/>
                      <w:marRight w:val="0"/>
                      <w:marTop w:val="0"/>
                      <w:marBottom w:val="0"/>
                      <w:divBdr>
                        <w:top w:val="single" w:sz="6" w:space="0" w:color="CFCFCF"/>
                        <w:left w:val="single" w:sz="6" w:space="0" w:color="CFCFCF"/>
                        <w:bottom w:val="single" w:sz="6" w:space="0" w:color="CFCFCF"/>
                        <w:right w:val="single" w:sz="6" w:space="0" w:color="CFCFCF"/>
                      </w:divBdr>
                      <w:divsChild>
                        <w:div w:id="461339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638494">
          <w:marLeft w:val="0"/>
          <w:marRight w:val="0"/>
          <w:marTop w:val="0"/>
          <w:marBottom w:val="0"/>
          <w:divBdr>
            <w:top w:val="none" w:sz="0" w:space="0" w:color="auto"/>
            <w:left w:val="none" w:sz="0" w:space="0" w:color="auto"/>
            <w:bottom w:val="none" w:sz="0" w:space="0" w:color="auto"/>
            <w:right w:val="none" w:sz="0" w:space="0" w:color="auto"/>
          </w:divBdr>
          <w:divsChild>
            <w:div w:id="999776680">
              <w:marLeft w:val="0"/>
              <w:marRight w:val="0"/>
              <w:marTop w:val="0"/>
              <w:marBottom w:val="0"/>
              <w:divBdr>
                <w:top w:val="none" w:sz="0" w:space="0" w:color="auto"/>
                <w:left w:val="none" w:sz="0" w:space="0" w:color="auto"/>
                <w:bottom w:val="none" w:sz="0" w:space="0" w:color="auto"/>
                <w:right w:val="none" w:sz="0" w:space="0" w:color="auto"/>
              </w:divBdr>
              <w:divsChild>
                <w:div w:id="15928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7329">
          <w:marLeft w:val="0"/>
          <w:marRight w:val="0"/>
          <w:marTop w:val="0"/>
          <w:marBottom w:val="0"/>
          <w:divBdr>
            <w:top w:val="none" w:sz="0" w:space="0" w:color="auto"/>
            <w:left w:val="none" w:sz="0" w:space="0" w:color="auto"/>
            <w:bottom w:val="none" w:sz="0" w:space="0" w:color="auto"/>
            <w:right w:val="none" w:sz="0" w:space="0" w:color="auto"/>
          </w:divBdr>
          <w:divsChild>
            <w:div w:id="449057106">
              <w:marLeft w:val="0"/>
              <w:marRight w:val="0"/>
              <w:marTop w:val="0"/>
              <w:marBottom w:val="0"/>
              <w:divBdr>
                <w:top w:val="none" w:sz="0" w:space="0" w:color="auto"/>
                <w:left w:val="none" w:sz="0" w:space="0" w:color="auto"/>
                <w:bottom w:val="none" w:sz="0" w:space="0" w:color="auto"/>
                <w:right w:val="none" w:sz="0" w:space="0" w:color="auto"/>
              </w:divBdr>
              <w:divsChild>
                <w:div w:id="297804366">
                  <w:marLeft w:val="0"/>
                  <w:marRight w:val="0"/>
                  <w:marTop w:val="0"/>
                  <w:marBottom w:val="0"/>
                  <w:divBdr>
                    <w:top w:val="none" w:sz="0" w:space="0" w:color="auto"/>
                    <w:left w:val="none" w:sz="0" w:space="0" w:color="auto"/>
                    <w:bottom w:val="none" w:sz="0" w:space="0" w:color="auto"/>
                    <w:right w:val="none" w:sz="0" w:space="0" w:color="auto"/>
                  </w:divBdr>
                  <w:divsChild>
                    <w:div w:id="446239579">
                      <w:marLeft w:val="0"/>
                      <w:marRight w:val="0"/>
                      <w:marTop w:val="0"/>
                      <w:marBottom w:val="0"/>
                      <w:divBdr>
                        <w:top w:val="single" w:sz="6" w:space="0" w:color="CFCFCF"/>
                        <w:left w:val="single" w:sz="6" w:space="0" w:color="CFCFCF"/>
                        <w:bottom w:val="single" w:sz="6" w:space="0" w:color="CFCFCF"/>
                        <w:right w:val="single" w:sz="6" w:space="0" w:color="CFCFCF"/>
                      </w:divBdr>
                      <w:divsChild>
                        <w:div w:id="667831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8597451">
          <w:marLeft w:val="0"/>
          <w:marRight w:val="0"/>
          <w:marTop w:val="0"/>
          <w:marBottom w:val="0"/>
          <w:divBdr>
            <w:top w:val="none" w:sz="0" w:space="0" w:color="auto"/>
            <w:left w:val="none" w:sz="0" w:space="0" w:color="auto"/>
            <w:bottom w:val="none" w:sz="0" w:space="0" w:color="auto"/>
            <w:right w:val="none" w:sz="0" w:space="0" w:color="auto"/>
          </w:divBdr>
          <w:divsChild>
            <w:div w:id="132185">
              <w:marLeft w:val="0"/>
              <w:marRight w:val="0"/>
              <w:marTop w:val="0"/>
              <w:marBottom w:val="0"/>
              <w:divBdr>
                <w:top w:val="none" w:sz="0" w:space="0" w:color="auto"/>
                <w:left w:val="none" w:sz="0" w:space="0" w:color="auto"/>
                <w:bottom w:val="none" w:sz="0" w:space="0" w:color="auto"/>
                <w:right w:val="none" w:sz="0" w:space="0" w:color="auto"/>
              </w:divBdr>
              <w:divsChild>
                <w:div w:id="920869327">
                  <w:marLeft w:val="0"/>
                  <w:marRight w:val="0"/>
                  <w:marTop w:val="0"/>
                  <w:marBottom w:val="0"/>
                  <w:divBdr>
                    <w:top w:val="none" w:sz="0" w:space="0" w:color="auto"/>
                    <w:left w:val="none" w:sz="0" w:space="0" w:color="auto"/>
                    <w:bottom w:val="none" w:sz="0" w:space="0" w:color="auto"/>
                    <w:right w:val="none" w:sz="0" w:space="0" w:color="auto"/>
                  </w:divBdr>
                  <w:divsChild>
                    <w:div w:id="813136896">
                      <w:marLeft w:val="0"/>
                      <w:marRight w:val="0"/>
                      <w:marTop w:val="0"/>
                      <w:marBottom w:val="0"/>
                      <w:divBdr>
                        <w:top w:val="single" w:sz="6" w:space="0" w:color="CFCFCF"/>
                        <w:left w:val="single" w:sz="6" w:space="0" w:color="CFCFCF"/>
                        <w:bottom w:val="single" w:sz="6" w:space="0" w:color="CFCFCF"/>
                        <w:right w:val="single" w:sz="6" w:space="0" w:color="CFCFCF"/>
                      </w:divBdr>
                      <w:divsChild>
                        <w:div w:id="1782410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4215464">
          <w:marLeft w:val="0"/>
          <w:marRight w:val="0"/>
          <w:marTop w:val="0"/>
          <w:marBottom w:val="0"/>
          <w:divBdr>
            <w:top w:val="none" w:sz="0" w:space="0" w:color="auto"/>
            <w:left w:val="none" w:sz="0" w:space="0" w:color="auto"/>
            <w:bottom w:val="none" w:sz="0" w:space="0" w:color="auto"/>
            <w:right w:val="none" w:sz="0" w:space="0" w:color="auto"/>
          </w:divBdr>
          <w:divsChild>
            <w:div w:id="537278832">
              <w:marLeft w:val="0"/>
              <w:marRight w:val="0"/>
              <w:marTop w:val="0"/>
              <w:marBottom w:val="0"/>
              <w:divBdr>
                <w:top w:val="none" w:sz="0" w:space="0" w:color="auto"/>
                <w:left w:val="none" w:sz="0" w:space="0" w:color="auto"/>
                <w:bottom w:val="none" w:sz="0" w:space="0" w:color="auto"/>
                <w:right w:val="none" w:sz="0" w:space="0" w:color="auto"/>
              </w:divBdr>
              <w:divsChild>
                <w:div w:id="610284598">
                  <w:marLeft w:val="0"/>
                  <w:marRight w:val="0"/>
                  <w:marTop w:val="0"/>
                  <w:marBottom w:val="0"/>
                  <w:divBdr>
                    <w:top w:val="none" w:sz="0" w:space="0" w:color="auto"/>
                    <w:left w:val="none" w:sz="0" w:space="0" w:color="auto"/>
                    <w:bottom w:val="none" w:sz="0" w:space="0" w:color="auto"/>
                    <w:right w:val="none" w:sz="0" w:space="0" w:color="auto"/>
                  </w:divBdr>
                  <w:divsChild>
                    <w:div w:id="1071269070">
                      <w:marLeft w:val="0"/>
                      <w:marRight w:val="0"/>
                      <w:marTop w:val="0"/>
                      <w:marBottom w:val="0"/>
                      <w:divBdr>
                        <w:top w:val="single" w:sz="6" w:space="0" w:color="CFCFCF"/>
                        <w:left w:val="single" w:sz="6" w:space="0" w:color="CFCFCF"/>
                        <w:bottom w:val="single" w:sz="6" w:space="0" w:color="CFCFCF"/>
                        <w:right w:val="single" w:sz="6" w:space="0" w:color="CFCFCF"/>
                      </w:divBdr>
                      <w:divsChild>
                        <w:div w:id="201670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0942425">
          <w:marLeft w:val="0"/>
          <w:marRight w:val="0"/>
          <w:marTop w:val="0"/>
          <w:marBottom w:val="0"/>
          <w:divBdr>
            <w:top w:val="none" w:sz="0" w:space="0" w:color="auto"/>
            <w:left w:val="none" w:sz="0" w:space="0" w:color="auto"/>
            <w:bottom w:val="none" w:sz="0" w:space="0" w:color="auto"/>
            <w:right w:val="none" w:sz="0" w:space="0" w:color="auto"/>
          </w:divBdr>
          <w:divsChild>
            <w:div w:id="901252222">
              <w:marLeft w:val="0"/>
              <w:marRight w:val="0"/>
              <w:marTop w:val="0"/>
              <w:marBottom w:val="0"/>
              <w:divBdr>
                <w:top w:val="none" w:sz="0" w:space="0" w:color="auto"/>
                <w:left w:val="none" w:sz="0" w:space="0" w:color="auto"/>
                <w:bottom w:val="none" w:sz="0" w:space="0" w:color="auto"/>
                <w:right w:val="none" w:sz="0" w:space="0" w:color="auto"/>
              </w:divBdr>
              <w:divsChild>
                <w:div w:id="1712874204">
                  <w:marLeft w:val="0"/>
                  <w:marRight w:val="0"/>
                  <w:marTop w:val="0"/>
                  <w:marBottom w:val="0"/>
                  <w:divBdr>
                    <w:top w:val="none" w:sz="0" w:space="0" w:color="auto"/>
                    <w:left w:val="none" w:sz="0" w:space="0" w:color="auto"/>
                    <w:bottom w:val="none" w:sz="0" w:space="0" w:color="auto"/>
                    <w:right w:val="none" w:sz="0" w:space="0" w:color="auto"/>
                  </w:divBdr>
                  <w:divsChild>
                    <w:div w:id="1734691671">
                      <w:marLeft w:val="0"/>
                      <w:marRight w:val="0"/>
                      <w:marTop w:val="0"/>
                      <w:marBottom w:val="0"/>
                      <w:divBdr>
                        <w:top w:val="single" w:sz="6" w:space="0" w:color="CFCFCF"/>
                        <w:left w:val="single" w:sz="6" w:space="0" w:color="CFCFCF"/>
                        <w:bottom w:val="single" w:sz="6" w:space="0" w:color="CFCFCF"/>
                        <w:right w:val="single" w:sz="6" w:space="0" w:color="CFCFCF"/>
                      </w:divBdr>
                      <w:divsChild>
                        <w:div w:id="213391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8863833">
      <w:bodyDiv w:val="1"/>
      <w:marLeft w:val="0"/>
      <w:marRight w:val="0"/>
      <w:marTop w:val="0"/>
      <w:marBottom w:val="0"/>
      <w:divBdr>
        <w:top w:val="none" w:sz="0" w:space="0" w:color="auto"/>
        <w:left w:val="none" w:sz="0" w:space="0" w:color="auto"/>
        <w:bottom w:val="none" w:sz="0" w:space="0" w:color="auto"/>
        <w:right w:val="none" w:sz="0" w:space="0" w:color="auto"/>
      </w:divBdr>
    </w:div>
    <w:div w:id="596056469">
      <w:bodyDiv w:val="1"/>
      <w:marLeft w:val="0"/>
      <w:marRight w:val="0"/>
      <w:marTop w:val="0"/>
      <w:marBottom w:val="0"/>
      <w:divBdr>
        <w:top w:val="none" w:sz="0" w:space="0" w:color="auto"/>
        <w:left w:val="none" w:sz="0" w:space="0" w:color="auto"/>
        <w:bottom w:val="none" w:sz="0" w:space="0" w:color="auto"/>
        <w:right w:val="none" w:sz="0" w:space="0" w:color="auto"/>
      </w:divBdr>
    </w:div>
    <w:div w:id="837883635">
      <w:bodyDiv w:val="1"/>
      <w:marLeft w:val="0"/>
      <w:marRight w:val="0"/>
      <w:marTop w:val="0"/>
      <w:marBottom w:val="0"/>
      <w:divBdr>
        <w:top w:val="none" w:sz="0" w:space="0" w:color="auto"/>
        <w:left w:val="none" w:sz="0" w:space="0" w:color="auto"/>
        <w:bottom w:val="none" w:sz="0" w:space="0" w:color="auto"/>
        <w:right w:val="none" w:sz="0" w:space="0" w:color="auto"/>
      </w:divBdr>
      <w:divsChild>
        <w:div w:id="1302609954">
          <w:marLeft w:val="0"/>
          <w:marRight w:val="0"/>
          <w:marTop w:val="0"/>
          <w:marBottom w:val="0"/>
          <w:divBdr>
            <w:top w:val="none" w:sz="0" w:space="0" w:color="auto"/>
            <w:left w:val="none" w:sz="0" w:space="0" w:color="auto"/>
            <w:bottom w:val="none" w:sz="0" w:space="0" w:color="auto"/>
            <w:right w:val="none" w:sz="0" w:space="0" w:color="auto"/>
          </w:divBdr>
          <w:divsChild>
            <w:div w:id="756367620">
              <w:marLeft w:val="0"/>
              <w:marRight w:val="0"/>
              <w:marTop w:val="0"/>
              <w:marBottom w:val="0"/>
              <w:divBdr>
                <w:top w:val="none" w:sz="0" w:space="0" w:color="auto"/>
                <w:left w:val="none" w:sz="0" w:space="0" w:color="auto"/>
                <w:bottom w:val="none" w:sz="0" w:space="0" w:color="auto"/>
                <w:right w:val="none" w:sz="0" w:space="0" w:color="auto"/>
              </w:divBdr>
              <w:divsChild>
                <w:div w:id="10885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1390">
          <w:marLeft w:val="0"/>
          <w:marRight w:val="0"/>
          <w:marTop w:val="0"/>
          <w:marBottom w:val="0"/>
          <w:divBdr>
            <w:top w:val="none" w:sz="0" w:space="0" w:color="auto"/>
            <w:left w:val="none" w:sz="0" w:space="0" w:color="auto"/>
            <w:bottom w:val="none" w:sz="0" w:space="0" w:color="auto"/>
            <w:right w:val="none" w:sz="0" w:space="0" w:color="auto"/>
          </w:divBdr>
          <w:divsChild>
            <w:div w:id="1497762544">
              <w:marLeft w:val="0"/>
              <w:marRight w:val="0"/>
              <w:marTop w:val="0"/>
              <w:marBottom w:val="0"/>
              <w:divBdr>
                <w:top w:val="none" w:sz="0" w:space="0" w:color="auto"/>
                <w:left w:val="none" w:sz="0" w:space="0" w:color="auto"/>
                <w:bottom w:val="none" w:sz="0" w:space="0" w:color="auto"/>
                <w:right w:val="none" w:sz="0" w:space="0" w:color="auto"/>
              </w:divBdr>
              <w:divsChild>
                <w:div w:id="2109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516">
          <w:marLeft w:val="0"/>
          <w:marRight w:val="0"/>
          <w:marTop w:val="0"/>
          <w:marBottom w:val="0"/>
          <w:divBdr>
            <w:top w:val="none" w:sz="0" w:space="0" w:color="auto"/>
            <w:left w:val="none" w:sz="0" w:space="0" w:color="auto"/>
            <w:bottom w:val="none" w:sz="0" w:space="0" w:color="auto"/>
            <w:right w:val="none" w:sz="0" w:space="0" w:color="auto"/>
          </w:divBdr>
          <w:divsChild>
            <w:div w:id="374433176">
              <w:marLeft w:val="0"/>
              <w:marRight w:val="0"/>
              <w:marTop w:val="0"/>
              <w:marBottom w:val="0"/>
              <w:divBdr>
                <w:top w:val="none" w:sz="0" w:space="0" w:color="auto"/>
                <w:left w:val="none" w:sz="0" w:space="0" w:color="auto"/>
                <w:bottom w:val="none" w:sz="0" w:space="0" w:color="auto"/>
                <w:right w:val="none" w:sz="0" w:space="0" w:color="auto"/>
              </w:divBdr>
              <w:divsChild>
                <w:div w:id="2008247701">
                  <w:marLeft w:val="0"/>
                  <w:marRight w:val="0"/>
                  <w:marTop w:val="0"/>
                  <w:marBottom w:val="0"/>
                  <w:divBdr>
                    <w:top w:val="none" w:sz="0" w:space="0" w:color="auto"/>
                    <w:left w:val="none" w:sz="0" w:space="0" w:color="auto"/>
                    <w:bottom w:val="none" w:sz="0" w:space="0" w:color="auto"/>
                    <w:right w:val="none" w:sz="0" w:space="0" w:color="auto"/>
                  </w:divBdr>
                  <w:divsChild>
                    <w:div w:id="452945323">
                      <w:marLeft w:val="0"/>
                      <w:marRight w:val="0"/>
                      <w:marTop w:val="0"/>
                      <w:marBottom w:val="0"/>
                      <w:divBdr>
                        <w:top w:val="single" w:sz="6" w:space="0" w:color="CFCFCF"/>
                        <w:left w:val="single" w:sz="6" w:space="0" w:color="CFCFCF"/>
                        <w:bottom w:val="single" w:sz="6" w:space="0" w:color="CFCFCF"/>
                        <w:right w:val="single" w:sz="6" w:space="0" w:color="CFCFCF"/>
                      </w:divBdr>
                      <w:divsChild>
                        <w:div w:id="64751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2726">
          <w:marLeft w:val="0"/>
          <w:marRight w:val="0"/>
          <w:marTop w:val="0"/>
          <w:marBottom w:val="0"/>
          <w:divBdr>
            <w:top w:val="none" w:sz="0" w:space="0" w:color="auto"/>
            <w:left w:val="none" w:sz="0" w:space="0" w:color="auto"/>
            <w:bottom w:val="none" w:sz="0" w:space="0" w:color="auto"/>
            <w:right w:val="none" w:sz="0" w:space="0" w:color="auto"/>
          </w:divBdr>
          <w:divsChild>
            <w:div w:id="1218932505">
              <w:marLeft w:val="0"/>
              <w:marRight w:val="0"/>
              <w:marTop w:val="0"/>
              <w:marBottom w:val="0"/>
              <w:divBdr>
                <w:top w:val="none" w:sz="0" w:space="0" w:color="auto"/>
                <w:left w:val="none" w:sz="0" w:space="0" w:color="auto"/>
                <w:bottom w:val="none" w:sz="0" w:space="0" w:color="auto"/>
                <w:right w:val="none" w:sz="0" w:space="0" w:color="auto"/>
              </w:divBdr>
              <w:divsChild>
                <w:div w:id="4606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000">
          <w:marLeft w:val="0"/>
          <w:marRight w:val="0"/>
          <w:marTop w:val="0"/>
          <w:marBottom w:val="0"/>
          <w:divBdr>
            <w:top w:val="none" w:sz="0" w:space="0" w:color="auto"/>
            <w:left w:val="none" w:sz="0" w:space="0" w:color="auto"/>
            <w:bottom w:val="none" w:sz="0" w:space="0" w:color="auto"/>
            <w:right w:val="none" w:sz="0" w:space="0" w:color="auto"/>
          </w:divBdr>
          <w:divsChild>
            <w:div w:id="1171484106">
              <w:marLeft w:val="0"/>
              <w:marRight w:val="0"/>
              <w:marTop w:val="0"/>
              <w:marBottom w:val="0"/>
              <w:divBdr>
                <w:top w:val="none" w:sz="0" w:space="0" w:color="auto"/>
                <w:left w:val="none" w:sz="0" w:space="0" w:color="auto"/>
                <w:bottom w:val="none" w:sz="0" w:space="0" w:color="auto"/>
                <w:right w:val="none" w:sz="0" w:space="0" w:color="auto"/>
              </w:divBdr>
              <w:divsChild>
                <w:div w:id="178198608">
                  <w:marLeft w:val="0"/>
                  <w:marRight w:val="0"/>
                  <w:marTop w:val="0"/>
                  <w:marBottom w:val="0"/>
                  <w:divBdr>
                    <w:top w:val="none" w:sz="0" w:space="0" w:color="auto"/>
                    <w:left w:val="none" w:sz="0" w:space="0" w:color="auto"/>
                    <w:bottom w:val="none" w:sz="0" w:space="0" w:color="auto"/>
                    <w:right w:val="none" w:sz="0" w:space="0" w:color="auto"/>
                  </w:divBdr>
                  <w:divsChild>
                    <w:div w:id="112139289">
                      <w:marLeft w:val="0"/>
                      <w:marRight w:val="0"/>
                      <w:marTop w:val="0"/>
                      <w:marBottom w:val="0"/>
                      <w:divBdr>
                        <w:top w:val="single" w:sz="6" w:space="0" w:color="CFCFCF"/>
                        <w:left w:val="single" w:sz="6" w:space="0" w:color="CFCFCF"/>
                        <w:bottom w:val="single" w:sz="6" w:space="0" w:color="CFCFCF"/>
                        <w:right w:val="single" w:sz="6" w:space="0" w:color="CFCFCF"/>
                      </w:divBdr>
                      <w:divsChild>
                        <w:div w:id="580912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4650570">
          <w:marLeft w:val="0"/>
          <w:marRight w:val="0"/>
          <w:marTop w:val="0"/>
          <w:marBottom w:val="0"/>
          <w:divBdr>
            <w:top w:val="none" w:sz="0" w:space="0" w:color="auto"/>
            <w:left w:val="none" w:sz="0" w:space="0" w:color="auto"/>
            <w:bottom w:val="none" w:sz="0" w:space="0" w:color="auto"/>
            <w:right w:val="none" w:sz="0" w:space="0" w:color="auto"/>
          </w:divBdr>
          <w:divsChild>
            <w:div w:id="793672089">
              <w:marLeft w:val="0"/>
              <w:marRight w:val="0"/>
              <w:marTop w:val="0"/>
              <w:marBottom w:val="0"/>
              <w:divBdr>
                <w:top w:val="none" w:sz="0" w:space="0" w:color="auto"/>
                <w:left w:val="none" w:sz="0" w:space="0" w:color="auto"/>
                <w:bottom w:val="none" w:sz="0" w:space="0" w:color="auto"/>
                <w:right w:val="none" w:sz="0" w:space="0" w:color="auto"/>
              </w:divBdr>
              <w:divsChild>
                <w:div w:id="1937054086">
                  <w:marLeft w:val="0"/>
                  <w:marRight w:val="0"/>
                  <w:marTop w:val="0"/>
                  <w:marBottom w:val="0"/>
                  <w:divBdr>
                    <w:top w:val="none" w:sz="0" w:space="0" w:color="auto"/>
                    <w:left w:val="none" w:sz="0" w:space="0" w:color="auto"/>
                    <w:bottom w:val="none" w:sz="0" w:space="0" w:color="auto"/>
                    <w:right w:val="none" w:sz="0" w:space="0" w:color="auto"/>
                  </w:divBdr>
                  <w:divsChild>
                    <w:div w:id="993339841">
                      <w:marLeft w:val="0"/>
                      <w:marRight w:val="0"/>
                      <w:marTop w:val="0"/>
                      <w:marBottom w:val="0"/>
                      <w:divBdr>
                        <w:top w:val="single" w:sz="6" w:space="0" w:color="CFCFCF"/>
                        <w:left w:val="single" w:sz="6" w:space="0" w:color="CFCFCF"/>
                        <w:bottom w:val="single" w:sz="6" w:space="0" w:color="CFCFCF"/>
                        <w:right w:val="single" w:sz="6" w:space="0" w:color="CFCFCF"/>
                      </w:divBdr>
                      <w:divsChild>
                        <w:div w:id="1388382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902129">
          <w:marLeft w:val="0"/>
          <w:marRight w:val="0"/>
          <w:marTop w:val="0"/>
          <w:marBottom w:val="0"/>
          <w:divBdr>
            <w:top w:val="none" w:sz="0" w:space="0" w:color="auto"/>
            <w:left w:val="none" w:sz="0" w:space="0" w:color="auto"/>
            <w:bottom w:val="none" w:sz="0" w:space="0" w:color="auto"/>
            <w:right w:val="none" w:sz="0" w:space="0" w:color="auto"/>
          </w:divBdr>
          <w:divsChild>
            <w:div w:id="1602105800">
              <w:marLeft w:val="0"/>
              <w:marRight w:val="0"/>
              <w:marTop w:val="0"/>
              <w:marBottom w:val="0"/>
              <w:divBdr>
                <w:top w:val="none" w:sz="0" w:space="0" w:color="auto"/>
                <w:left w:val="none" w:sz="0" w:space="0" w:color="auto"/>
                <w:bottom w:val="none" w:sz="0" w:space="0" w:color="auto"/>
                <w:right w:val="none" w:sz="0" w:space="0" w:color="auto"/>
              </w:divBdr>
              <w:divsChild>
                <w:div w:id="951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8766">
          <w:marLeft w:val="0"/>
          <w:marRight w:val="0"/>
          <w:marTop w:val="0"/>
          <w:marBottom w:val="0"/>
          <w:divBdr>
            <w:top w:val="none" w:sz="0" w:space="0" w:color="auto"/>
            <w:left w:val="none" w:sz="0" w:space="0" w:color="auto"/>
            <w:bottom w:val="none" w:sz="0" w:space="0" w:color="auto"/>
            <w:right w:val="none" w:sz="0" w:space="0" w:color="auto"/>
          </w:divBdr>
          <w:divsChild>
            <w:div w:id="1582829601">
              <w:marLeft w:val="0"/>
              <w:marRight w:val="0"/>
              <w:marTop w:val="0"/>
              <w:marBottom w:val="0"/>
              <w:divBdr>
                <w:top w:val="none" w:sz="0" w:space="0" w:color="auto"/>
                <w:left w:val="none" w:sz="0" w:space="0" w:color="auto"/>
                <w:bottom w:val="none" w:sz="0" w:space="0" w:color="auto"/>
                <w:right w:val="none" w:sz="0" w:space="0" w:color="auto"/>
              </w:divBdr>
              <w:divsChild>
                <w:div w:id="329794904">
                  <w:marLeft w:val="0"/>
                  <w:marRight w:val="0"/>
                  <w:marTop w:val="0"/>
                  <w:marBottom w:val="0"/>
                  <w:divBdr>
                    <w:top w:val="none" w:sz="0" w:space="0" w:color="auto"/>
                    <w:left w:val="none" w:sz="0" w:space="0" w:color="auto"/>
                    <w:bottom w:val="none" w:sz="0" w:space="0" w:color="auto"/>
                    <w:right w:val="none" w:sz="0" w:space="0" w:color="auto"/>
                  </w:divBdr>
                  <w:divsChild>
                    <w:div w:id="147552255">
                      <w:marLeft w:val="0"/>
                      <w:marRight w:val="0"/>
                      <w:marTop w:val="0"/>
                      <w:marBottom w:val="0"/>
                      <w:divBdr>
                        <w:top w:val="single" w:sz="6" w:space="0" w:color="CFCFCF"/>
                        <w:left w:val="single" w:sz="6" w:space="0" w:color="CFCFCF"/>
                        <w:bottom w:val="single" w:sz="6" w:space="0" w:color="CFCFCF"/>
                        <w:right w:val="single" w:sz="6" w:space="0" w:color="CFCFCF"/>
                      </w:divBdr>
                      <w:divsChild>
                        <w:div w:id="8010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389864">
          <w:marLeft w:val="0"/>
          <w:marRight w:val="0"/>
          <w:marTop w:val="0"/>
          <w:marBottom w:val="0"/>
          <w:divBdr>
            <w:top w:val="none" w:sz="0" w:space="0" w:color="auto"/>
            <w:left w:val="none" w:sz="0" w:space="0" w:color="auto"/>
            <w:bottom w:val="none" w:sz="0" w:space="0" w:color="auto"/>
            <w:right w:val="none" w:sz="0" w:space="0" w:color="auto"/>
          </w:divBdr>
          <w:divsChild>
            <w:div w:id="500966844">
              <w:marLeft w:val="0"/>
              <w:marRight w:val="0"/>
              <w:marTop w:val="0"/>
              <w:marBottom w:val="0"/>
              <w:divBdr>
                <w:top w:val="none" w:sz="0" w:space="0" w:color="auto"/>
                <w:left w:val="none" w:sz="0" w:space="0" w:color="auto"/>
                <w:bottom w:val="none" w:sz="0" w:space="0" w:color="auto"/>
                <w:right w:val="none" w:sz="0" w:space="0" w:color="auto"/>
              </w:divBdr>
              <w:divsChild>
                <w:div w:id="7011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52755">
          <w:marLeft w:val="0"/>
          <w:marRight w:val="0"/>
          <w:marTop w:val="0"/>
          <w:marBottom w:val="0"/>
          <w:divBdr>
            <w:top w:val="none" w:sz="0" w:space="0" w:color="auto"/>
            <w:left w:val="none" w:sz="0" w:space="0" w:color="auto"/>
            <w:bottom w:val="none" w:sz="0" w:space="0" w:color="auto"/>
            <w:right w:val="none" w:sz="0" w:space="0" w:color="auto"/>
          </w:divBdr>
          <w:divsChild>
            <w:div w:id="814881246">
              <w:marLeft w:val="0"/>
              <w:marRight w:val="0"/>
              <w:marTop w:val="0"/>
              <w:marBottom w:val="0"/>
              <w:divBdr>
                <w:top w:val="none" w:sz="0" w:space="0" w:color="auto"/>
                <w:left w:val="none" w:sz="0" w:space="0" w:color="auto"/>
                <w:bottom w:val="none" w:sz="0" w:space="0" w:color="auto"/>
                <w:right w:val="none" w:sz="0" w:space="0" w:color="auto"/>
              </w:divBdr>
              <w:divsChild>
                <w:div w:id="920799488">
                  <w:marLeft w:val="0"/>
                  <w:marRight w:val="0"/>
                  <w:marTop w:val="0"/>
                  <w:marBottom w:val="0"/>
                  <w:divBdr>
                    <w:top w:val="none" w:sz="0" w:space="0" w:color="auto"/>
                    <w:left w:val="none" w:sz="0" w:space="0" w:color="auto"/>
                    <w:bottom w:val="none" w:sz="0" w:space="0" w:color="auto"/>
                    <w:right w:val="none" w:sz="0" w:space="0" w:color="auto"/>
                  </w:divBdr>
                  <w:divsChild>
                    <w:div w:id="1314749924">
                      <w:marLeft w:val="0"/>
                      <w:marRight w:val="0"/>
                      <w:marTop w:val="0"/>
                      <w:marBottom w:val="0"/>
                      <w:divBdr>
                        <w:top w:val="single" w:sz="6" w:space="0" w:color="CFCFCF"/>
                        <w:left w:val="single" w:sz="6" w:space="0" w:color="CFCFCF"/>
                        <w:bottom w:val="single" w:sz="6" w:space="0" w:color="CFCFCF"/>
                        <w:right w:val="single" w:sz="6" w:space="0" w:color="CFCFCF"/>
                      </w:divBdr>
                      <w:divsChild>
                        <w:div w:id="1594973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65949">
          <w:marLeft w:val="0"/>
          <w:marRight w:val="0"/>
          <w:marTop w:val="0"/>
          <w:marBottom w:val="0"/>
          <w:divBdr>
            <w:top w:val="none" w:sz="0" w:space="0" w:color="auto"/>
            <w:left w:val="none" w:sz="0" w:space="0" w:color="auto"/>
            <w:bottom w:val="none" w:sz="0" w:space="0" w:color="auto"/>
            <w:right w:val="none" w:sz="0" w:space="0" w:color="auto"/>
          </w:divBdr>
          <w:divsChild>
            <w:div w:id="1522742809">
              <w:marLeft w:val="0"/>
              <w:marRight w:val="0"/>
              <w:marTop w:val="0"/>
              <w:marBottom w:val="0"/>
              <w:divBdr>
                <w:top w:val="none" w:sz="0" w:space="0" w:color="auto"/>
                <w:left w:val="none" w:sz="0" w:space="0" w:color="auto"/>
                <w:bottom w:val="none" w:sz="0" w:space="0" w:color="auto"/>
                <w:right w:val="none" w:sz="0" w:space="0" w:color="auto"/>
              </w:divBdr>
              <w:divsChild>
                <w:div w:id="8842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2016">
          <w:marLeft w:val="0"/>
          <w:marRight w:val="0"/>
          <w:marTop w:val="0"/>
          <w:marBottom w:val="0"/>
          <w:divBdr>
            <w:top w:val="none" w:sz="0" w:space="0" w:color="auto"/>
            <w:left w:val="none" w:sz="0" w:space="0" w:color="auto"/>
            <w:bottom w:val="none" w:sz="0" w:space="0" w:color="auto"/>
            <w:right w:val="none" w:sz="0" w:space="0" w:color="auto"/>
          </w:divBdr>
          <w:divsChild>
            <w:div w:id="2024210557">
              <w:marLeft w:val="0"/>
              <w:marRight w:val="0"/>
              <w:marTop w:val="0"/>
              <w:marBottom w:val="0"/>
              <w:divBdr>
                <w:top w:val="none" w:sz="0" w:space="0" w:color="auto"/>
                <w:left w:val="none" w:sz="0" w:space="0" w:color="auto"/>
                <w:bottom w:val="none" w:sz="0" w:space="0" w:color="auto"/>
                <w:right w:val="none" w:sz="0" w:space="0" w:color="auto"/>
              </w:divBdr>
              <w:divsChild>
                <w:div w:id="1092092965">
                  <w:marLeft w:val="0"/>
                  <w:marRight w:val="0"/>
                  <w:marTop w:val="0"/>
                  <w:marBottom w:val="0"/>
                  <w:divBdr>
                    <w:top w:val="none" w:sz="0" w:space="0" w:color="auto"/>
                    <w:left w:val="none" w:sz="0" w:space="0" w:color="auto"/>
                    <w:bottom w:val="none" w:sz="0" w:space="0" w:color="auto"/>
                    <w:right w:val="none" w:sz="0" w:space="0" w:color="auto"/>
                  </w:divBdr>
                  <w:divsChild>
                    <w:div w:id="453867550">
                      <w:marLeft w:val="0"/>
                      <w:marRight w:val="0"/>
                      <w:marTop w:val="0"/>
                      <w:marBottom w:val="0"/>
                      <w:divBdr>
                        <w:top w:val="single" w:sz="6" w:space="0" w:color="CFCFCF"/>
                        <w:left w:val="single" w:sz="6" w:space="0" w:color="CFCFCF"/>
                        <w:bottom w:val="single" w:sz="6" w:space="0" w:color="CFCFCF"/>
                        <w:right w:val="single" w:sz="6" w:space="0" w:color="CFCFCF"/>
                      </w:divBdr>
                      <w:divsChild>
                        <w:div w:id="1926575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531004">
          <w:marLeft w:val="0"/>
          <w:marRight w:val="0"/>
          <w:marTop w:val="0"/>
          <w:marBottom w:val="0"/>
          <w:divBdr>
            <w:top w:val="none" w:sz="0" w:space="0" w:color="auto"/>
            <w:left w:val="none" w:sz="0" w:space="0" w:color="auto"/>
            <w:bottom w:val="none" w:sz="0" w:space="0" w:color="auto"/>
            <w:right w:val="none" w:sz="0" w:space="0" w:color="auto"/>
          </w:divBdr>
          <w:divsChild>
            <w:div w:id="775636814">
              <w:marLeft w:val="0"/>
              <w:marRight w:val="0"/>
              <w:marTop w:val="0"/>
              <w:marBottom w:val="0"/>
              <w:divBdr>
                <w:top w:val="none" w:sz="0" w:space="0" w:color="auto"/>
                <w:left w:val="none" w:sz="0" w:space="0" w:color="auto"/>
                <w:bottom w:val="none" w:sz="0" w:space="0" w:color="auto"/>
                <w:right w:val="none" w:sz="0" w:space="0" w:color="auto"/>
              </w:divBdr>
              <w:divsChild>
                <w:div w:id="52773283">
                  <w:marLeft w:val="0"/>
                  <w:marRight w:val="0"/>
                  <w:marTop w:val="0"/>
                  <w:marBottom w:val="0"/>
                  <w:divBdr>
                    <w:top w:val="none" w:sz="0" w:space="0" w:color="auto"/>
                    <w:left w:val="none" w:sz="0" w:space="0" w:color="auto"/>
                    <w:bottom w:val="none" w:sz="0" w:space="0" w:color="auto"/>
                    <w:right w:val="none" w:sz="0" w:space="0" w:color="auto"/>
                  </w:divBdr>
                  <w:divsChild>
                    <w:div w:id="344790671">
                      <w:marLeft w:val="0"/>
                      <w:marRight w:val="0"/>
                      <w:marTop w:val="0"/>
                      <w:marBottom w:val="0"/>
                      <w:divBdr>
                        <w:top w:val="single" w:sz="6" w:space="0" w:color="CFCFCF"/>
                        <w:left w:val="single" w:sz="6" w:space="0" w:color="CFCFCF"/>
                        <w:bottom w:val="single" w:sz="6" w:space="0" w:color="CFCFCF"/>
                        <w:right w:val="single" w:sz="6" w:space="0" w:color="CFCFCF"/>
                      </w:divBdr>
                      <w:divsChild>
                        <w:div w:id="1939025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682578">
          <w:marLeft w:val="0"/>
          <w:marRight w:val="0"/>
          <w:marTop w:val="0"/>
          <w:marBottom w:val="0"/>
          <w:divBdr>
            <w:top w:val="none" w:sz="0" w:space="0" w:color="auto"/>
            <w:left w:val="none" w:sz="0" w:space="0" w:color="auto"/>
            <w:bottom w:val="none" w:sz="0" w:space="0" w:color="auto"/>
            <w:right w:val="none" w:sz="0" w:space="0" w:color="auto"/>
          </w:divBdr>
          <w:divsChild>
            <w:div w:id="706375092">
              <w:marLeft w:val="0"/>
              <w:marRight w:val="0"/>
              <w:marTop w:val="0"/>
              <w:marBottom w:val="0"/>
              <w:divBdr>
                <w:top w:val="none" w:sz="0" w:space="0" w:color="auto"/>
                <w:left w:val="none" w:sz="0" w:space="0" w:color="auto"/>
                <w:bottom w:val="none" w:sz="0" w:space="0" w:color="auto"/>
                <w:right w:val="none" w:sz="0" w:space="0" w:color="auto"/>
              </w:divBdr>
              <w:divsChild>
                <w:div w:id="1338465851">
                  <w:marLeft w:val="0"/>
                  <w:marRight w:val="0"/>
                  <w:marTop w:val="0"/>
                  <w:marBottom w:val="0"/>
                  <w:divBdr>
                    <w:top w:val="none" w:sz="0" w:space="0" w:color="auto"/>
                    <w:left w:val="none" w:sz="0" w:space="0" w:color="auto"/>
                    <w:bottom w:val="none" w:sz="0" w:space="0" w:color="auto"/>
                    <w:right w:val="none" w:sz="0" w:space="0" w:color="auto"/>
                  </w:divBdr>
                  <w:divsChild>
                    <w:div w:id="63182131">
                      <w:marLeft w:val="0"/>
                      <w:marRight w:val="0"/>
                      <w:marTop w:val="0"/>
                      <w:marBottom w:val="0"/>
                      <w:divBdr>
                        <w:top w:val="single" w:sz="6" w:space="0" w:color="CFCFCF"/>
                        <w:left w:val="single" w:sz="6" w:space="0" w:color="CFCFCF"/>
                        <w:bottom w:val="single" w:sz="6" w:space="0" w:color="CFCFCF"/>
                        <w:right w:val="single" w:sz="6" w:space="0" w:color="CFCFCF"/>
                      </w:divBdr>
                      <w:divsChild>
                        <w:div w:id="250314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9521087">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68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3145">
          <w:marLeft w:val="0"/>
          <w:marRight w:val="0"/>
          <w:marTop w:val="0"/>
          <w:marBottom w:val="0"/>
          <w:divBdr>
            <w:top w:val="none" w:sz="0" w:space="0" w:color="auto"/>
            <w:left w:val="none" w:sz="0" w:space="0" w:color="auto"/>
            <w:bottom w:val="none" w:sz="0" w:space="0" w:color="auto"/>
            <w:right w:val="none" w:sz="0" w:space="0" w:color="auto"/>
          </w:divBdr>
          <w:divsChild>
            <w:div w:id="601842598">
              <w:marLeft w:val="0"/>
              <w:marRight w:val="0"/>
              <w:marTop w:val="0"/>
              <w:marBottom w:val="0"/>
              <w:divBdr>
                <w:top w:val="none" w:sz="0" w:space="0" w:color="auto"/>
                <w:left w:val="none" w:sz="0" w:space="0" w:color="auto"/>
                <w:bottom w:val="none" w:sz="0" w:space="0" w:color="auto"/>
                <w:right w:val="none" w:sz="0" w:space="0" w:color="auto"/>
              </w:divBdr>
              <w:divsChild>
                <w:div w:id="723261439">
                  <w:marLeft w:val="0"/>
                  <w:marRight w:val="0"/>
                  <w:marTop w:val="0"/>
                  <w:marBottom w:val="0"/>
                  <w:divBdr>
                    <w:top w:val="none" w:sz="0" w:space="0" w:color="auto"/>
                    <w:left w:val="none" w:sz="0" w:space="0" w:color="auto"/>
                    <w:bottom w:val="none" w:sz="0" w:space="0" w:color="auto"/>
                    <w:right w:val="none" w:sz="0" w:space="0" w:color="auto"/>
                  </w:divBdr>
                  <w:divsChild>
                    <w:div w:id="130487205">
                      <w:marLeft w:val="0"/>
                      <w:marRight w:val="0"/>
                      <w:marTop w:val="0"/>
                      <w:marBottom w:val="0"/>
                      <w:divBdr>
                        <w:top w:val="single" w:sz="6" w:space="0" w:color="CFCFCF"/>
                        <w:left w:val="single" w:sz="6" w:space="0" w:color="CFCFCF"/>
                        <w:bottom w:val="single" w:sz="6" w:space="0" w:color="CFCFCF"/>
                        <w:right w:val="single" w:sz="6" w:space="0" w:color="CFCFCF"/>
                      </w:divBdr>
                      <w:divsChild>
                        <w:div w:id="1034500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1907387">
              <w:marLeft w:val="0"/>
              <w:marRight w:val="0"/>
              <w:marTop w:val="0"/>
              <w:marBottom w:val="0"/>
              <w:divBdr>
                <w:top w:val="none" w:sz="0" w:space="0" w:color="auto"/>
                <w:left w:val="none" w:sz="0" w:space="0" w:color="auto"/>
                <w:bottom w:val="none" w:sz="0" w:space="0" w:color="auto"/>
                <w:right w:val="none" w:sz="0" w:space="0" w:color="auto"/>
              </w:divBdr>
              <w:divsChild>
                <w:div w:id="821239057">
                  <w:marLeft w:val="0"/>
                  <w:marRight w:val="0"/>
                  <w:marTop w:val="0"/>
                  <w:marBottom w:val="0"/>
                  <w:divBdr>
                    <w:top w:val="none" w:sz="0" w:space="0" w:color="auto"/>
                    <w:left w:val="none" w:sz="0" w:space="0" w:color="auto"/>
                    <w:bottom w:val="none" w:sz="0" w:space="0" w:color="auto"/>
                    <w:right w:val="none" w:sz="0" w:space="0" w:color="auto"/>
                  </w:divBdr>
                  <w:divsChild>
                    <w:div w:id="1400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8041">
          <w:marLeft w:val="0"/>
          <w:marRight w:val="0"/>
          <w:marTop w:val="0"/>
          <w:marBottom w:val="0"/>
          <w:divBdr>
            <w:top w:val="none" w:sz="0" w:space="0" w:color="auto"/>
            <w:left w:val="none" w:sz="0" w:space="0" w:color="auto"/>
            <w:bottom w:val="none" w:sz="0" w:space="0" w:color="auto"/>
            <w:right w:val="none" w:sz="0" w:space="0" w:color="auto"/>
          </w:divBdr>
          <w:divsChild>
            <w:div w:id="1320310448">
              <w:marLeft w:val="0"/>
              <w:marRight w:val="0"/>
              <w:marTop w:val="0"/>
              <w:marBottom w:val="0"/>
              <w:divBdr>
                <w:top w:val="none" w:sz="0" w:space="0" w:color="auto"/>
                <w:left w:val="none" w:sz="0" w:space="0" w:color="auto"/>
                <w:bottom w:val="none" w:sz="0" w:space="0" w:color="auto"/>
                <w:right w:val="none" w:sz="0" w:space="0" w:color="auto"/>
              </w:divBdr>
              <w:divsChild>
                <w:div w:id="10708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9947">
          <w:marLeft w:val="0"/>
          <w:marRight w:val="0"/>
          <w:marTop w:val="0"/>
          <w:marBottom w:val="0"/>
          <w:divBdr>
            <w:top w:val="none" w:sz="0" w:space="0" w:color="auto"/>
            <w:left w:val="none" w:sz="0" w:space="0" w:color="auto"/>
            <w:bottom w:val="none" w:sz="0" w:space="0" w:color="auto"/>
            <w:right w:val="none" w:sz="0" w:space="0" w:color="auto"/>
          </w:divBdr>
          <w:divsChild>
            <w:div w:id="437067241">
              <w:marLeft w:val="0"/>
              <w:marRight w:val="0"/>
              <w:marTop w:val="0"/>
              <w:marBottom w:val="0"/>
              <w:divBdr>
                <w:top w:val="none" w:sz="0" w:space="0" w:color="auto"/>
                <w:left w:val="none" w:sz="0" w:space="0" w:color="auto"/>
                <w:bottom w:val="none" w:sz="0" w:space="0" w:color="auto"/>
                <w:right w:val="none" w:sz="0" w:space="0" w:color="auto"/>
              </w:divBdr>
              <w:divsChild>
                <w:div w:id="1314523044">
                  <w:marLeft w:val="0"/>
                  <w:marRight w:val="0"/>
                  <w:marTop w:val="0"/>
                  <w:marBottom w:val="0"/>
                  <w:divBdr>
                    <w:top w:val="none" w:sz="0" w:space="0" w:color="auto"/>
                    <w:left w:val="none" w:sz="0" w:space="0" w:color="auto"/>
                    <w:bottom w:val="none" w:sz="0" w:space="0" w:color="auto"/>
                    <w:right w:val="none" w:sz="0" w:space="0" w:color="auto"/>
                  </w:divBdr>
                  <w:divsChild>
                    <w:div w:id="50152802">
                      <w:marLeft w:val="0"/>
                      <w:marRight w:val="0"/>
                      <w:marTop w:val="0"/>
                      <w:marBottom w:val="0"/>
                      <w:divBdr>
                        <w:top w:val="single" w:sz="6" w:space="0" w:color="CFCFCF"/>
                        <w:left w:val="single" w:sz="6" w:space="0" w:color="CFCFCF"/>
                        <w:bottom w:val="single" w:sz="6" w:space="0" w:color="CFCFCF"/>
                        <w:right w:val="single" w:sz="6" w:space="0" w:color="CFCFCF"/>
                      </w:divBdr>
                      <w:divsChild>
                        <w:div w:id="178083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7682337">
              <w:marLeft w:val="0"/>
              <w:marRight w:val="0"/>
              <w:marTop w:val="0"/>
              <w:marBottom w:val="0"/>
              <w:divBdr>
                <w:top w:val="none" w:sz="0" w:space="0" w:color="auto"/>
                <w:left w:val="none" w:sz="0" w:space="0" w:color="auto"/>
                <w:bottom w:val="none" w:sz="0" w:space="0" w:color="auto"/>
                <w:right w:val="none" w:sz="0" w:space="0" w:color="auto"/>
              </w:divBdr>
              <w:divsChild>
                <w:div w:id="1280574353">
                  <w:marLeft w:val="0"/>
                  <w:marRight w:val="0"/>
                  <w:marTop w:val="0"/>
                  <w:marBottom w:val="0"/>
                  <w:divBdr>
                    <w:top w:val="none" w:sz="0" w:space="0" w:color="auto"/>
                    <w:left w:val="none" w:sz="0" w:space="0" w:color="auto"/>
                    <w:bottom w:val="none" w:sz="0" w:space="0" w:color="auto"/>
                    <w:right w:val="none" w:sz="0" w:space="0" w:color="auto"/>
                  </w:divBdr>
                  <w:divsChild>
                    <w:div w:id="55513160">
                      <w:marLeft w:val="0"/>
                      <w:marRight w:val="0"/>
                      <w:marTop w:val="0"/>
                      <w:marBottom w:val="0"/>
                      <w:divBdr>
                        <w:top w:val="none" w:sz="0" w:space="0" w:color="auto"/>
                        <w:left w:val="none" w:sz="0" w:space="0" w:color="auto"/>
                        <w:bottom w:val="none" w:sz="0" w:space="0" w:color="auto"/>
                        <w:right w:val="none" w:sz="0" w:space="0" w:color="auto"/>
                      </w:divBdr>
                    </w:div>
                    <w:div w:id="358631121">
                      <w:marLeft w:val="0"/>
                      <w:marRight w:val="0"/>
                      <w:marTop w:val="0"/>
                      <w:marBottom w:val="0"/>
                      <w:divBdr>
                        <w:top w:val="none" w:sz="0" w:space="0" w:color="auto"/>
                        <w:left w:val="none" w:sz="0" w:space="0" w:color="auto"/>
                        <w:bottom w:val="none" w:sz="0" w:space="0" w:color="auto"/>
                        <w:right w:val="none" w:sz="0" w:space="0" w:color="auto"/>
                      </w:divBdr>
                      <w:divsChild>
                        <w:div w:id="7641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79303">
          <w:marLeft w:val="0"/>
          <w:marRight w:val="0"/>
          <w:marTop w:val="0"/>
          <w:marBottom w:val="0"/>
          <w:divBdr>
            <w:top w:val="none" w:sz="0" w:space="0" w:color="auto"/>
            <w:left w:val="none" w:sz="0" w:space="0" w:color="auto"/>
            <w:bottom w:val="none" w:sz="0" w:space="0" w:color="auto"/>
            <w:right w:val="none" w:sz="0" w:space="0" w:color="auto"/>
          </w:divBdr>
          <w:divsChild>
            <w:div w:id="1534689218">
              <w:marLeft w:val="0"/>
              <w:marRight w:val="0"/>
              <w:marTop w:val="0"/>
              <w:marBottom w:val="0"/>
              <w:divBdr>
                <w:top w:val="none" w:sz="0" w:space="0" w:color="auto"/>
                <w:left w:val="none" w:sz="0" w:space="0" w:color="auto"/>
                <w:bottom w:val="none" w:sz="0" w:space="0" w:color="auto"/>
                <w:right w:val="none" w:sz="0" w:space="0" w:color="auto"/>
              </w:divBdr>
              <w:divsChild>
                <w:div w:id="18250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259">
          <w:marLeft w:val="0"/>
          <w:marRight w:val="0"/>
          <w:marTop w:val="0"/>
          <w:marBottom w:val="0"/>
          <w:divBdr>
            <w:top w:val="none" w:sz="0" w:space="0" w:color="auto"/>
            <w:left w:val="none" w:sz="0" w:space="0" w:color="auto"/>
            <w:bottom w:val="none" w:sz="0" w:space="0" w:color="auto"/>
            <w:right w:val="none" w:sz="0" w:space="0" w:color="auto"/>
          </w:divBdr>
          <w:divsChild>
            <w:div w:id="1391686581">
              <w:marLeft w:val="0"/>
              <w:marRight w:val="0"/>
              <w:marTop w:val="0"/>
              <w:marBottom w:val="0"/>
              <w:divBdr>
                <w:top w:val="none" w:sz="0" w:space="0" w:color="auto"/>
                <w:left w:val="none" w:sz="0" w:space="0" w:color="auto"/>
                <w:bottom w:val="none" w:sz="0" w:space="0" w:color="auto"/>
                <w:right w:val="none" w:sz="0" w:space="0" w:color="auto"/>
              </w:divBdr>
              <w:divsChild>
                <w:div w:id="1492258529">
                  <w:marLeft w:val="0"/>
                  <w:marRight w:val="0"/>
                  <w:marTop w:val="0"/>
                  <w:marBottom w:val="0"/>
                  <w:divBdr>
                    <w:top w:val="none" w:sz="0" w:space="0" w:color="auto"/>
                    <w:left w:val="none" w:sz="0" w:space="0" w:color="auto"/>
                    <w:bottom w:val="none" w:sz="0" w:space="0" w:color="auto"/>
                    <w:right w:val="none" w:sz="0" w:space="0" w:color="auto"/>
                  </w:divBdr>
                  <w:divsChild>
                    <w:div w:id="1721782290">
                      <w:marLeft w:val="0"/>
                      <w:marRight w:val="0"/>
                      <w:marTop w:val="0"/>
                      <w:marBottom w:val="0"/>
                      <w:divBdr>
                        <w:top w:val="single" w:sz="6" w:space="0" w:color="CFCFCF"/>
                        <w:left w:val="single" w:sz="6" w:space="0" w:color="CFCFCF"/>
                        <w:bottom w:val="single" w:sz="6" w:space="0" w:color="CFCFCF"/>
                        <w:right w:val="single" w:sz="6" w:space="0" w:color="CFCFCF"/>
                      </w:divBdr>
                      <w:divsChild>
                        <w:div w:id="1968731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1666817">
              <w:marLeft w:val="0"/>
              <w:marRight w:val="0"/>
              <w:marTop w:val="0"/>
              <w:marBottom w:val="0"/>
              <w:divBdr>
                <w:top w:val="none" w:sz="0" w:space="0" w:color="auto"/>
                <w:left w:val="none" w:sz="0" w:space="0" w:color="auto"/>
                <w:bottom w:val="none" w:sz="0" w:space="0" w:color="auto"/>
                <w:right w:val="none" w:sz="0" w:space="0" w:color="auto"/>
              </w:divBdr>
              <w:divsChild>
                <w:div w:id="839850407">
                  <w:marLeft w:val="0"/>
                  <w:marRight w:val="0"/>
                  <w:marTop w:val="0"/>
                  <w:marBottom w:val="0"/>
                  <w:divBdr>
                    <w:top w:val="none" w:sz="0" w:space="0" w:color="auto"/>
                    <w:left w:val="none" w:sz="0" w:space="0" w:color="auto"/>
                    <w:bottom w:val="none" w:sz="0" w:space="0" w:color="auto"/>
                    <w:right w:val="none" w:sz="0" w:space="0" w:color="auto"/>
                  </w:divBdr>
                  <w:divsChild>
                    <w:div w:id="603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87647">
          <w:marLeft w:val="0"/>
          <w:marRight w:val="0"/>
          <w:marTop w:val="0"/>
          <w:marBottom w:val="0"/>
          <w:divBdr>
            <w:top w:val="none" w:sz="0" w:space="0" w:color="auto"/>
            <w:left w:val="none" w:sz="0" w:space="0" w:color="auto"/>
            <w:bottom w:val="none" w:sz="0" w:space="0" w:color="auto"/>
            <w:right w:val="none" w:sz="0" w:space="0" w:color="auto"/>
          </w:divBdr>
          <w:divsChild>
            <w:div w:id="222177561">
              <w:marLeft w:val="0"/>
              <w:marRight w:val="0"/>
              <w:marTop w:val="0"/>
              <w:marBottom w:val="0"/>
              <w:divBdr>
                <w:top w:val="none" w:sz="0" w:space="0" w:color="auto"/>
                <w:left w:val="none" w:sz="0" w:space="0" w:color="auto"/>
                <w:bottom w:val="none" w:sz="0" w:space="0" w:color="auto"/>
                <w:right w:val="none" w:sz="0" w:space="0" w:color="auto"/>
              </w:divBdr>
              <w:divsChild>
                <w:div w:id="125517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8704">
          <w:marLeft w:val="0"/>
          <w:marRight w:val="0"/>
          <w:marTop w:val="0"/>
          <w:marBottom w:val="0"/>
          <w:divBdr>
            <w:top w:val="none" w:sz="0" w:space="0" w:color="auto"/>
            <w:left w:val="none" w:sz="0" w:space="0" w:color="auto"/>
            <w:bottom w:val="none" w:sz="0" w:space="0" w:color="auto"/>
            <w:right w:val="none" w:sz="0" w:space="0" w:color="auto"/>
          </w:divBdr>
          <w:divsChild>
            <w:div w:id="1999847959">
              <w:marLeft w:val="0"/>
              <w:marRight w:val="0"/>
              <w:marTop w:val="0"/>
              <w:marBottom w:val="0"/>
              <w:divBdr>
                <w:top w:val="none" w:sz="0" w:space="0" w:color="auto"/>
                <w:left w:val="none" w:sz="0" w:space="0" w:color="auto"/>
                <w:bottom w:val="none" w:sz="0" w:space="0" w:color="auto"/>
                <w:right w:val="none" w:sz="0" w:space="0" w:color="auto"/>
              </w:divBdr>
              <w:divsChild>
                <w:div w:id="1367291797">
                  <w:marLeft w:val="0"/>
                  <w:marRight w:val="0"/>
                  <w:marTop w:val="0"/>
                  <w:marBottom w:val="0"/>
                  <w:divBdr>
                    <w:top w:val="none" w:sz="0" w:space="0" w:color="auto"/>
                    <w:left w:val="none" w:sz="0" w:space="0" w:color="auto"/>
                    <w:bottom w:val="none" w:sz="0" w:space="0" w:color="auto"/>
                    <w:right w:val="none" w:sz="0" w:space="0" w:color="auto"/>
                  </w:divBdr>
                  <w:divsChild>
                    <w:div w:id="1768770994">
                      <w:marLeft w:val="0"/>
                      <w:marRight w:val="0"/>
                      <w:marTop w:val="0"/>
                      <w:marBottom w:val="0"/>
                      <w:divBdr>
                        <w:top w:val="single" w:sz="6" w:space="0" w:color="CFCFCF"/>
                        <w:left w:val="single" w:sz="6" w:space="0" w:color="CFCFCF"/>
                        <w:bottom w:val="single" w:sz="6" w:space="0" w:color="CFCFCF"/>
                        <w:right w:val="single" w:sz="6" w:space="0" w:color="CFCFCF"/>
                      </w:divBdr>
                      <w:divsChild>
                        <w:div w:id="604728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055770">
          <w:marLeft w:val="0"/>
          <w:marRight w:val="0"/>
          <w:marTop w:val="0"/>
          <w:marBottom w:val="0"/>
          <w:divBdr>
            <w:top w:val="none" w:sz="0" w:space="0" w:color="auto"/>
            <w:left w:val="none" w:sz="0" w:space="0" w:color="auto"/>
            <w:bottom w:val="none" w:sz="0" w:space="0" w:color="auto"/>
            <w:right w:val="none" w:sz="0" w:space="0" w:color="auto"/>
          </w:divBdr>
          <w:divsChild>
            <w:div w:id="479424539">
              <w:marLeft w:val="0"/>
              <w:marRight w:val="0"/>
              <w:marTop w:val="0"/>
              <w:marBottom w:val="0"/>
              <w:divBdr>
                <w:top w:val="none" w:sz="0" w:space="0" w:color="auto"/>
                <w:left w:val="none" w:sz="0" w:space="0" w:color="auto"/>
                <w:bottom w:val="none" w:sz="0" w:space="0" w:color="auto"/>
                <w:right w:val="none" w:sz="0" w:space="0" w:color="auto"/>
              </w:divBdr>
              <w:divsChild>
                <w:div w:id="2438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90">
          <w:marLeft w:val="0"/>
          <w:marRight w:val="0"/>
          <w:marTop w:val="0"/>
          <w:marBottom w:val="0"/>
          <w:divBdr>
            <w:top w:val="none" w:sz="0" w:space="0" w:color="auto"/>
            <w:left w:val="none" w:sz="0" w:space="0" w:color="auto"/>
            <w:bottom w:val="none" w:sz="0" w:space="0" w:color="auto"/>
            <w:right w:val="none" w:sz="0" w:space="0" w:color="auto"/>
          </w:divBdr>
          <w:divsChild>
            <w:div w:id="684675166">
              <w:marLeft w:val="0"/>
              <w:marRight w:val="0"/>
              <w:marTop w:val="0"/>
              <w:marBottom w:val="0"/>
              <w:divBdr>
                <w:top w:val="none" w:sz="0" w:space="0" w:color="auto"/>
                <w:left w:val="none" w:sz="0" w:space="0" w:color="auto"/>
                <w:bottom w:val="none" w:sz="0" w:space="0" w:color="auto"/>
                <w:right w:val="none" w:sz="0" w:space="0" w:color="auto"/>
              </w:divBdr>
              <w:divsChild>
                <w:div w:id="850266200">
                  <w:marLeft w:val="0"/>
                  <w:marRight w:val="0"/>
                  <w:marTop w:val="0"/>
                  <w:marBottom w:val="0"/>
                  <w:divBdr>
                    <w:top w:val="none" w:sz="0" w:space="0" w:color="auto"/>
                    <w:left w:val="none" w:sz="0" w:space="0" w:color="auto"/>
                    <w:bottom w:val="none" w:sz="0" w:space="0" w:color="auto"/>
                    <w:right w:val="none" w:sz="0" w:space="0" w:color="auto"/>
                  </w:divBdr>
                  <w:divsChild>
                    <w:div w:id="1132595932">
                      <w:marLeft w:val="0"/>
                      <w:marRight w:val="0"/>
                      <w:marTop w:val="0"/>
                      <w:marBottom w:val="0"/>
                      <w:divBdr>
                        <w:top w:val="single" w:sz="6" w:space="0" w:color="CFCFCF"/>
                        <w:left w:val="single" w:sz="6" w:space="0" w:color="CFCFCF"/>
                        <w:bottom w:val="single" w:sz="6" w:space="0" w:color="CFCFCF"/>
                        <w:right w:val="single" w:sz="6" w:space="0" w:color="CFCFCF"/>
                      </w:divBdr>
                      <w:divsChild>
                        <w:div w:id="1338993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4889689">
              <w:marLeft w:val="0"/>
              <w:marRight w:val="0"/>
              <w:marTop w:val="0"/>
              <w:marBottom w:val="0"/>
              <w:divBdr>
                <w:top w:val="none" w:sz="0" w:space="0" w:color="auto"/>
                <w:left w:val="none" w:sz="0" w:space="0" w:color="auto"/>
                <w:bottom w:val="none" w:sz="0" w:space="0" w:color="auto"/>
                <w:right w:val="none" w:sz="0" w:space="0" w:color="auto"/>
              </w:divBdr>
              <w:divsChild>
                <w:div w:id="1068576326">
                  <w:marLeft w:val="0"/>
                  <w:marRight w:val="0"/>
                  <w:marTop w:val="0"/>
                  <w:marBottom w:val="0"/>
                  <w:divBdr>
                    <w:top w:val="none" w:sz="0" w:space="0" w:color="auto"/>
                    <w:left w:val="none" w:sz="0" w:space="0" w:color="auto"/>
                    <w:bottom w:val="none" w:sz="0" w:space="0" w:color="auto"/>
                    <w:right w:val="none" w:sz="0" w:space="0" w:color="auto"/>
                  </w:divBdr>
                  <w:divsChild>
                    <w:div w:id="13735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83297">
          <w:marLeft w:val="0"/>
          <w:marRight w:val="0"/>
          <w:marTop w:val="0"/>
          <w:marBottom w:val="0"/>
          <w:divBdr>
            <w:top w:val="none" w:sz="0" w:space="0" w:color="auto"/>
            <w:left w:val="none" w:sz="0" w:space="0" w:color="auto"/>
            <w:bottom w:val="none" w:sz="0" w:space="0" w:color="auto"/>
            <w:right w:val="none" w:sz="0" w:space="0" w:color="auto"/>
          </w:divBdr>
          <w:divsChild>
            <w:div w:id="2095740862">
              <w:marLeft w:val="0"/>
              <w:marRight w:val="0"/>
              <w:marTop w:val="0"/>
              <w:marBottom w:val="0"/>
              <w:divBdr>
                <w:top w:val="none" w:sz="0" w:space="0" w:color="auto"/>
                <w:left w:val="none" w:sz="0" w:space="0" w:color="auto"/>
                <w:bottom w:val="none" w:sz="0" w:space="0" w:color="auto"/>
                <w:right w:val="none" w:sz="0" w:space="0" w:color="auto"/>
              </w:divBdr>
              <w:divsChild>
                <w:div w:id="1734885921">
                  <w:marLeft w:val="0"/>
                  <w:marRight w:val="0"/>
                  <w:marTop w:val="0"/>
                  <w:marBottom w:val="0"/>
                  <w:divBdr>
                    <w:top w:val="none" w:sz="0" w:space="0" w:color="auto"/>
                    <w:left w:val="none" w:sz="0" w:space="0" w:color="auto"/>
                    <w:bottom w:val="none" w:sz="0" w:space="0" w:color="auto"/>
                    <w:right w:val="none" w:sz="0" w:space="0" w:color="auto"/>
                  </w:divBdr>
                  <w:divsChild>
                    <w:div w:id="1000080660">
                      <w:marLeft w:val="0"/>
                      <w:marRight w:val="0"/>
                      <w:marTop w:val="0"/>
                      <w:marBottom w:val="0"/>
                      <w:divBdr>
                        <w:top w:val="single" w:sz="6" w:space="0" w:color="CFCFCF"/>
                        <w:left w:val="single" w:sz="6" w:space="0" w:color="CFCFCF"/>
                        <w:bottom w:val="single" w:sz="6" w:space="0" w:color="CFCFCF"/>
                        <w:right w:val="single" w:sz="6" w:space="0" w:color="CFCFCF"/>
                      </w:divBdr>
                      <w:divsChild>
                        <w:div w:id="270816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082519">
              <w:marLeft w:val="0"/>
              <w:marRight w:val="0"/>
              <w:marTop w:val="0"/>
              <w:marBottom w:val="0"/>
              <w:divBdr>
                <w:top w:val="none" w:sz="0" w:space="0" w:color="auto"/>
                <w:left w:val="none" w:sz="0" w:space="0" w:color="auto"/>
                <w:bottom w:val="none" w:sz="0" w:space="0" w:color="auto"/>
                <w:right w:val="none" w:sz="0" w:space="0" w:color="auto"/>
              </w:divBdr>
              <w:divsChild>
                <w:div w:id="1224221755">
                  <w:marLeft w:val="0"/>
                  <w:marRight w:val="0"/>
                  <w:marTop w:val="0"/>
                  <w:marBottom w:val="0"/>
                  <w:divBdr>
                    <w:top w:val="none" w:sz="0" w:space="0" w:color="auto"/>
                    <w:left w:val="none" w:sz="0" w:space="0" w:color="auto"/>
                    <w:bottom w:val="none" w:sz="0" w:space="0" w:color="auto"/>
                    <w:right w:val="none" w:sz="0" w:space="0" w:color="auto"/>
                  </w:divBdr>
                  <w:divsChild>
                    <w:div w:id="15856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2284">
          <w:marLeft w:val="0"/>
          <w:marRight w:val="0"/>
          <w:marTop w:val="0"/>
          <w:marBottom w:val="0"/>
          <w:divBdr>
            <w:top w:val="none" w:sz="0" w:space="0" w:color="auto"/>
            <w:left w:val="none" w:sz="0" w:space="0" w:color="auto"/>
            <w:bottom w:val="none" w:sz="0" w:space="0" w:color="auto"/>
            <w:right w:val="none" w:sz="0" w:space="0" w:color="auto"/>
          </w:divBdr>
          <w:divsChild>
            <w:div w:id="1975795345">
              <w:marLeft w:val="0"/>
              <w:marRight w:val="0"/>
              <w:marTop w:val="0"/>
              <w:marBottom w:val="0"/>
              <w:divBdr>
                <w:top w:val="none" w:sz="0" w:space="0" w:color="auto"/>
                <w:left w:val="none" w:sz="0" w:space="0" w:color="auto"/>
                <w:bottom w:val="none" w:sz="0" w:space="0" w:color="auto"/>
                <w:right w:val="none" w:sz="0" w:space="0" w:color="auto"/>
              </w:divBdr>
              <w:divsChild>
                <w:div w:id="16439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8357">
          <w:marLeft w:val="0"/>
          <w:marRight w:val="0"/>
          <w:marTop w:val="0"/>
          <w:marBottom w:val="0"/>
          <w:divBdr>
            <w:top w:val="none" w:sz="0" w:space="0" w:color="auto"/>
            <w:left w:val="none" w:sz="0" w:space="0" w:color="auto"/>
            <w:bottom w:val="none" w:sz="0" w:space="0" w:color="auto"/>
            <w:right w:val="none" w:sz="0" w:space="0" w:color="auto"/>
          </w:divBdr>
          <w:divsChild>
            <w:div w:id="1834640733">
              <w:marLeft w:val="0"/>
              <w:marRight w:val="0"/>
              <w:marTop w:val="0"/>
              <w:marBottom w:val="0"/>
              <w:divBdr>
                <w:top w:val="none" w:sz="0" w:space="0" w:color="auto"/>
                <w:left w:val="none" w:sz="0" w:space="0" w:color="auto"/>
                <w:bottom w:val="none" w:sz="0" w:space="0" w:color="auto"/>
                <w:right w:val="none" w:sz="0" w:space="0" w:color="auto"/>
              </w:divBdr>
              <w:divsChild>
                <w:div w:id="852262396">
                  <w:marLeft w:val="0"/>
                  <w:marRight w:val="0"/>
                  <w:marTop w:val="0"/>
                  <w:marBottom w:val="0"/>
                  <w:divBdr>
                    <w:top w:val="none" w:sz="0" w:space="0" w:color="auto"/>
                    <w:left w:val="none" w:sz="0" w:space="0" w:color="auto"/>
                    <w:bottom w:val="none" w:sz="0" w:space="0" w:color="auto"/>
                    <w:right w:val="none" w:sz="0" w:space="0" w:color="auto"/>
                  </w:divBdr>
                  <w:divsChild>
                    <w:div w:id="1177693101">
                      <w:marLeft w:val="0"/>
                      <w:marRight w:val="0"/>
                      <w:marTop w:val="0"/>
                      <w:marBottom w:val="0"/>
                      <w:divBdr>
                        <w:top w:val="single" w:sz="6" w:space="0" w:color="CFCFCF"/>
                        <w:left w:val="single" w:sz="6" w:space="0" w:color="CFCFCF"/>
                        <w:bottom w:val="single" w:sz="6" w:space="0" w:color="CFCFCF"/>
                        <w:right w:val="single" w:sz="6" w:space="0" w:color="CFCFCF"/>
                      </w:divBdr>
                      <w:divsChild>
                        <w:div w:id="1472139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3421272">
              <w:marLeft w:val="0"/>
              <w:marRight w:val="0"/>
              <w:marTop w:val="0"/>
              <w:marBottom w:val="0"/>
              <w:divBdr>
                <w:top w:val="none" w:sz="0" w:space="0" w:color="auto"/>
                <w:left w:val="none" w:sz="0" w:space="0" w:color="auto"/>
                <w:bottom w:val="none" w:sz="0" w:space="0" w:color="auto"/>
                <w:right w:val="none" w:sz="0" w:space="0" w:color="auto"/>
              </w:divBdr>
              <w:divsChild>
                <w:div w:id="1903827014">
                  <w:marLeft w:val="0"/>
                  <w:marRight w:val="0"/>
                  <w:marTop w:val="0"/>
                  <w:marBottom w:val="0"/>
                  <w:divBdr>
                    <w:top w:val="none" w:sz="0" w:space="0" w:color="auto"/>
                    <w:left w:val="none" w:sz="0" w:space="0" w:color="auto"/>
                    <w:bottom w:val="none" w:sz="0" w:space="0" w:color="auto"/>
                    <w:right w:val="none" w:sz="0" w:space="0" w:color="auto"/>
                  </w:divBdr>
                  <w:divsChild>
                    <w:div w:id="748964068">
                      <w:marLeft w:val="0"/>
                      <w:marRight w:val="0"/>
                      <w:marTop w:val="0"/>
                      <w:marBottom w:val="0"/>
                      <w:divBdr>
                        <w:top w:val="none" w:sz="0" w:space="0" w:color="auto"/>
                        <w:left w:val="none" w:sz="0" w:space="0" w:color="auto"/>
                        <w:bottom w:val="none" w:sz="0" w:space="0" w:color="auto"/>
                        <w:right w:val="none" w:sz="0" w:space="0" w:color="auto"/>
                      </w:divBdr>
                      <w:divsChild>
                        <w:div w:id="1463229913">
                          <w:marLeft w:val="0"/>
                          <w:marRight w:val="0"/>
                          <w:marTop w:val="0"/>
                          <w:marBottom w:val="0"/>
                          <w:divBdr>
                            <w:top w:val="none" w:sz="0" w:space="0" w:color="auto"/>
                            <w:left w:val="none" w:sz="0" w:space="0" w:color="auto"/>
                            <w:bottom w:val="none" w:sz="0" w:space="0" w:color="auto"/>
                            <w:right w:val="none" w:sz="0" w:space="0" w:color="auto"/>
                          </w:divBdr>
                          <w:divsChild>
                            <w:div w:id="13458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52819">
          <w:marLeft w:val="0"/>
          <w:marRight w:val="0"/>
          <w:marTop w:val="0"/>
          <w:marBottom w:val="0"/>
          <w:divBdr>
            <w:top w:val="none" w:sz="0" w:space="0" w:color="auto"/>
            <w:left w:val="none" w:sz="0" w:space="0" w:color="auto"/>
            <w:bottom w:val="none" w:sz="0" w:space="0" w:color="auto"/>
            <w:right w:val="none" w:sz="0" w:space="0" w:color="auto"/>
          </w:divBdr>
          <w:divsChild>
            <w:div w:id="1301034255">
              <w:marLeft w:val="0"/>
              <w:marRight w:val="0"/>
              <w:marTop w:val="0"/>
              <w:marBottom w:val="0"/>
              <w:divBdr>
                <w:top w:val="none" w:sz="0" w:space="0" w:color="auto"/>
                <w:left w:val="none" w:sz="0" w:space="0" w:color="auto"/>
                <w:bottom w:val="none" w:sz="0" w:space="0" w:color="auto"/>
                <w:right w:val="none" w:sz="0" w:space="0" w:color="auto"/>
              </w:divBdr>
              <w:divsChild>
                <w:div w:id="1699307652">
                  <w:marLeft w:val="0"/>
                  <w:marRight w:val="0"/>
                  <w:marTop w:val="0"/>
                  <w:marBottom w:val="0"/>
                  <w:divBdr>
                    <w:top w:val="none" w:sz="0" w:space="0" w:color="auto"/>
                    <w:left w:val="none" w:sz="0" w:space="0" w:color="auto"/>
                    <w:bottom w:val="none" w:sz="0" w:space="0" w:color="auto"/>
                    <w:right w:val="none" w:sz="0" w:space="0" w:color="auto"/>
                  </w:divBdr>
                  <w:divsChild>
                    <w:div w:id="979960605">
                      <w:marLeft w:val="0"/>
                      <w:marRight w:val="0"/>
                      <w:marTop w:val="0"/>
                      <w:marBottom w:val="0"/>
                      <w:divBdr>
                        <w:top w:val="single" w:sz="6" w:space="0" w:color="CFCFCF"/>
                        <w:left w:val="single" w:sz="6" w:space="0" w:color="CFCFCF"/>
                        <w:bottom w:val="single" w:sz="6" w:space="0" w:color="CFCFCF"/>
                        <w:right w:val="single" w:sz="6" w:space="0" w:color="CFCFCF"/>
                      </w:divBdr>
                      <w:divsChild>
                        <w:div w:id="387848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1616138">
          <w:marLeft w:val="0"/>
          <w:marRight w:val="0"/>
          <w:marTop w:val="0"/>
          <w:marBottom w:val="0"/>
          <w:divBdr>
            <w:top w:val="none" w:sz="0" w:space="0" w:color="auto"/>
            <w:left w:val="none" w:sz="0" w:space="0" w:color="auto"/>
            <w:bottom w:val="none" w:sz="0" w:space="0" w:color="auto"/>
            <w:right w:val="none" w:sz="0" w:space="0" w:color="auto"/>
          </w:divBdr>
          <w:divsChild>
            <w:div w:id="235627309">
              <w:marLeft w:val="0"/>
              <w:marRight w:val="0"/>
              <w:marTop w:val="0"/>
              <w:marBottom w:val="0"/>
              <w:divBdr>
                <w:top w:val="none" w:sz="0" w:space="0" w:color="auto"/>
                <w:left w:val="none" w:sz="0" w:space="0" w:color="auto"/>
                <w:bottom w:val="none" w:sz="0" w:space="0" w:color="auto"/>
                <w:right w:val="none" w:sz="0" w:space="0" w:color="auto"/>
              </w:divBdr>
              <w:divsChild>
                <w:div w:id="15481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025">
          <w:marLeft w:val="0"/>
          <w:marRight w:val="0"/>
          <w:marTop w:val="0"/>
          <w:marBottom w:val="0"/>
          <w:divBdr>
            <w:top w:val="none" w:sz="0" w:space="0" w:color="auto"/>
            <w:left w:val="none" w:sz="0" w:space="0" w:color="auto"/>
            <w:bottom w:val="none" w:sz="0" w:space="0" w:color="auto"/>
            <w:right w:val="none" w:sz="0" w:space="0" w:color="auto"/>
          </w:divBdr>
          <w:divsChild>
            <w:div w:id="468324880">
              <w:marLeft w:val="0"/>
              <w:marRight w:val="0"/>
              <w:marTop w:val="0"/>
              <w:marBottom w:val="0"/>
              <w:divBdr>
                <w:top w:val="none" w:sz="0" w:space="0" w:color="auto"/>
                <w:left w:val="none" w:sz="0" w:space="0" w:color="auto"/>
                <w:bottom w:val="none" w:sz="0" w:space="0" w:color="auto"/>
                <w:right w:val="none" w:sz="0" w:space="0" w:color="auto"/>
              </w:divBdr>
              <w:divsChild>
                <w:div w:id="705443494">
                  <w:marLeft w:val="0"/>
                  <w:marRight w:val="0"/>
                  <w:marTop w:val="0"/>
                  <w:marBottom w:val="0"/>
                  <w:divBdr>
                    <w:top w:val="none" w:sz="0" w:space="0" w:color="auto"/>
                    <w:left w:val="none" w:sz="0" w:space="0" w:color="auto"/>
                    <w:bottom w:val="none" w:sz="0" w:space="0" w:color="auto"/>
                    <w:right w:val="none" w:sz="0" w:space="0" w:color="auto"/>
                  </w:divBdr>
                  <w:divsChild>
                    <w:div w:id="1673292642">
                      <w:marLeft w:val="0"/>
                      <w:marRight w:val="0"/>
                      <w:marTop w:val="0"/>
                      <w:marBottom w:val="0"/>
                      <w:divBdr>
                        <w:top w:val="single" w:sz="6" w:space="0" w:color="CFCFCF"/>
                        <w:left w:val="single" w:sz="6" w:space="0" w:color="CFCFCF"/>
                        <w:bottom w:val="single" w:sz="6" w:space="0" w:color="CFCFCF"/>
                        <w:right w:val="single" w:sz="6" w:space="0" w:color="CFCFCF"/>
                      </w:divBdr>
                      <w:divsChild>
                        <w:div w:id="947545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792170">
          <w:marLeft w:val="0"/>
          <w:marRight w:val="0"/>
          <w:marTop w:val="0"/>
          <w:marBottom w:val="0"/>
          <w:divBdr>
            <w:top w:val="none" w:sz="0" w:space="0" w:color="auto"/>
            <w:left w:val="none" w:sz="0" w:space="0" w:color="auto"/>
            <w:bottom w:val="none" w:sz="0" w:space="0" w:color="auto"/>
            <w:right w:val="none" w:sz="0" w:space="0" w:color="auto"/>
          </w:divBdr>
          <w:divsChild>
            <w:div w:id="1566604611">
              <w:marLeft w:val="0"/>
              <w:marRight w:val="0"/>
              <w:marTop w:val="0"/>
              <w:marBottom w:val="0"/>
              <w:divBdr>
                <w:top w:val="none" w:sz="0" w:space="0" w:color="auto"/>
                <w:left w:val="none" w:sz="0" w:space="0" w:color="auto"/>
                <w:bottom w:val="none" w:sz="0" w:space="0" w:color="auto"/>
                <w:right w:val="none" w:sz="0" w:space="0" w:color="auto"/>
              </w:divBdr>
              <w:divsChild>
                <w:div w:id="15025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1245">
          <w:marLeft w:val="0"/>
          <w:marRight w:val="0"/>
          <w:marTop w:val="0"/>
          <w:marBottom w:val="0"/>
          <w:divBdr>
            <w:top w:val="none" w:sz="0" w:space="0" w:color="auto"/>
            <w:left w:val="none" w:sz="0" w:space="0" w:color="auto"/>
            <w:bottom w:val="none" w:sz="0" w:space="0" w:color="auto"/>
            <w:right w:val="none" w:sz="0" w:space="0" w:color="auto"/>
          </w:divBdr>
          <w:divsChild>
            <w:div w:id="1820920003">
              <w:marLeft w:val="0"/>
              <w:marRight w:val="0"/>
              <w:marTop w:val="0"/>
              <w:marBottom w:val="0"/>
              <w:divBdr>
                <w:top w:val="none" w:sz="0" w:space="0" w:color="auto"/>
                <w:left w:val="none" w:sz="0" w:space="0" w:color="auto"/>
                <w:bottom w:val="none" w:sz="0" w:space="0" w:color="auto"/>
                <w:right w:val="none" w:sz="0" w:space="0" w:color="auto"/>
              </w:divBdr>
              <w:divsChild>
                <w:div w:id="1146584683">
                  <w:marLeft w:val="0"/>
                  <w:marRight w:val="0"/>
                  <w:marTop w:val="0"/>
                  <w:marBottom w:val="0"/>
                  <w:divBdr>
                    <w:top w:val="none" w:sz="0" w:space="0" w:color="auto"/>
                    <w:left w:val="none" w:sz="0" w:space="0" w:color="auto"/>
                    <w:bottom w:val="none" w:sz="0" w:space="0" w:color="auto"/>
                    <w:right w:val="none" w:sz="0" w:space="0" w:color="auto"/>
                  </w:divBdr>
                  <w:divsChild>
                    <w:div w:id="238485712">
                      <w:marLeft w:val="0"/>
                      <w:marRight w:val="0"/>
                      <w:marTop w:val="0"/>
                      <w:marBottom w:val="0"/>
                      <w:divBdr>
                        <w:top w:val="single" w:sz="6" w:space="0" w:color="CFCFCF"/>
                        <w:left w:val="single" w:sz="6" w:space="0" w:color="CFCFCF"/>
                        <w:bottom w:val="single" w:sz="6" w:space="0" w:color="CFCFCF"/>
                        <w:right w:val="single" w:sz="6" w:space="0" w:color="CFCFCF"/>
                      </w:divBdr>
                      <w:divsChild>
                        <w:div w:id="252906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4856960">
              <w:marLeft w:val="0"/>
              <w:marRight w:val="0"/>
              <w:marTop w:val="0"/>
              <w:marBottom w:val="0"/>
              <w:divBdr>
                <w:top w:val="none" w:sz="0" w:space="0" w:color="auto"/>
                <w:left w:val="none" w:sz="0" w:space="0" w:color="auto"/>
                <w:bottom w:val="none" w:sz="0" w:space="0" w:color="auto"/>
                <w:right w:val="none" w:sz="0" w:space="0" w:color="auto"/>
              </w:divBdr>
              <w:divsChild>
                <w:div w:id="178156935">
                  <w:marLeft w:val="0"/>
                  <w:marRight w:val="0"/>
                  <w:marTop w:val="0"/>
                  <w:marBottom w:val="0"/>
                  <w:divBdr>
                    <w:top w:val="none" w:sz="0" w:space="0" w:color="auto"/>
                    <w:left w:val="none" w:sz="0" w:space="0" w:color="auto"/>
                    <w:bottom w:val="none" w:sz="0" w:space="0" w:color="auto"/>
                    <w:right w:val="none" w:sz="0" w:space="0" w:color="auto"/>
                  </w:divBdr>
                  <w:divsChild>
                    <w:div w:id="5448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86239">
          <w:marLeft w:val="0"/>
          <w:marRight w:val="0"/>
          <w:marTop w:val="0"/>
          <w:marBottom w:val="0"/>
          <w:divBdr>
            <w:top w:val="none" w:sz="0" w:space="0" w:color="auto"/>
            <w:left w:val="none" w:sz="0" w:space="0" w:color="auto"/>
            <w:bottom w:val="none" w:sz="0" w:space="0" w:color="auto"/>
            <w:right w:val="none" w:sz="0" w:space="0" w:color="auto"/>
          </w:divBdr>
          <w:divsChild>
            <w:div w:id="329529719">
              <w:marLeft w:val="0"/>
              <w:marRight w:val="0"/>
              <w:marTop w:val="0"/>
              <w:marBottom w:val="0"/>
              <w:divBdr>
                <w:top w:val="none" w:sz="0" w:space="0" w:color="auto"/>
                <w:left w:val="none" w:sz="0" w:space="0" w:color="auto"/>
                <w:bottom w:val="none" w:sz="0" w:space="0" w:color="auto"/>
                <w:right w:val="none" w:sz="0" w:space="0" w:color="auto"/>
              </w:divBdr>
              <w:divsChild>
                <w:div w:id="548034573">
                  <w:marLeft w:val="0"/>
                  <w:marRight w:val="0"/>
                  <w:marTop w:val="0"/>
                  <w:marBottom w:val="0"/>
                  <w:divBdr>
                    <w:top w:val="none" w:sz="0" w:space="0" w:color="auto"/>
                    <w:left w:val="none" w:sz="0" w:space="0" w:color="auto"/>
                    <w:bottom w:val="none" w:sz="0" w:space="0" w:color="auto"/>
                    <w:right w:val="none" w:sz="0" w:space="0" w:color="auto"/>
                  </w:divBdr>
                  <w:divsChild>
                    <w:div w:id="1951810906">
                      <w:marLeft w:val="0"/>
                      <w:marRight w:val="0"/>
                      <w:marTop w:val="0"/>
                      <w:marBottom w:val="0"/>
                      <w:divBdr>
                        <w:top w:val="single" w:sz="6" w:space="0" w:color="CFCFCF"/>
                        <w:left w:val="single" w:sz="6" w:space="0" w:color="CFCFCF"/>
                        <w:bottom w:val="single" w:sz="6" w:space="0" w:color="CFCFCF"/>
                        <w:right w:val="single" w:sz="6" w:space="0" w:color="CFCFCF"/>
                      </w:divBdr>
                      <w:divsChild>
                        <w:div w:id="63132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392109">
              <w:marLeft w:val="0"/>
              <w:marRight w:val="0"/>
              <w:marTop w:val="0"/>
              <w:marBottom w:val="0"/>
              <w:divBdr>
                <w:top w:val="none" w:sz="0" w:space="0" w:color="auto"/>
                <w:left w:val="none" w:sz="0" w:space="0" w:color="auto"/>
                <w:bottom w:val="none" w:sz="0" w:space="0" w:color="auto"/>
                <w:right w:val="none" w:sz="0" w:space="0" w:color="auto"/>
              </w:divBdr>
              <w:divsChild>
                <w:div w:id="1039891081">
                  <w:marLeft w:val="0"/>
                  <w:marRight w:val="0"/>
                  <w:marTop w:val="0"/>
                  <w:marBottom w:val="0"/>
                  <w:divBdr>
                    <w:top w:val="none" w:sz="0" w:space="0" w:color="auto"/>
                    <w:left w:val="none" w:sz="0" w:space="0" w:color="auto"/>
                    <w:bottom w:val="none" w:sz="0" w:space="0" w:color="auto"/>
                    <w:right w:val="none" w:sz="0" w:space="0" w:color="auto"/>
                  </w:divBdr>
                  <w:divsChild>
                    <w:div w:id="4434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11750">
      <w:bodyDiv w:val="1"/>
      <w:marLeft w:val="0"/>
      <w:marRight w:val="0"/>
      <w:marTop w:val="0"/>
      <w:marBottom w:val="0"/>
      <w:divBdr>
        <w:top w:val="none" w:sz="0" w:space="0" w:color="auto"/>
        <w:left w:val="none" w:sz="0" w:space="0" w:color="auto"/>
        <w:bottom w:val="none" w:sz="0" w:space="0" w:color="auto"/>
        <w:right w:val="none" w:sz="0" w:space="0" w:color="auto"/>
      </w:divBdr>
    </w:div>
    <w:div w:id="1321735928">
      <w:bodyDiv w:val="1"/>
      <w:marLeft w:val="0"/>
      <w:marRight w:val="0"/>
      <w:marTop w:val="0"/>
      <w:marBottom w:val="0"/>
      <w:divBdr>
        <w:top w:val="none" w:sz="0" w:space="0" w:color="auto"/>
        <w:left w:val="none" w:sz="0" w:space="0" w:color="auto"/>
        <w:bottom w:val="none" w:sz="0" w:space="0" w:color="auto"/>
        <w:right w:val="none" w:sz="0" w:space="0" w:color="auto"/>
      </w:divBdr>
    </w:div>
    <w:div w:id="1675720767">
      <w:bodyDiv w:val="1"/>
      <w:marLeft w:val="0"/>
      <w:marRight w:val="0"/>
      <w:marTop w:val="0"/>
      <w:marBottom w:val="0"/>
      <w:divBdr>
        <w:top w:val="none" w:sz="0" w:space="0" w:color="auto"/>
        <w:left w:val="none" w:sz="0" w:space="0" w:color="auto"/>
        <w:bottom w:val="none" w:sz="0" w:space="0" w:color="auto"/>
        <w:right w:val="none" w:sz="0" w:space="0" w:color="auto"/>
      </w:divBdr>
      <w:divsChild>
        <w:div w:id="194118246">
          <w:marLeft w:val="0"/>
          <w:marRight w:val="0"/>
          <w:marTop w:val="0"/>
          <w:marBottom w:val="0"/>
          <w:divBdr>
            <w:top w:val="none" w:sz="0" w:space="0" w:color="auto"/>
            <w:left w:val="none" w:sz="0" w:space="0" w:color="auto"/>
            <w:bottom w:val="none" w:sz="0" w:space="0" w:color="auto"/>
            <w:right w:val="none" w:sz="0" w:space="0" w:color="auto"/>
          </w:divBdr>
          <w:divsChild>
            <w:div w:id="1102339355">
              <w:marLeft w:val="0"/>
              <w:marRight w:val="0"/>
              <w:marTop w:val="0"/>
              <w:marBottom w:val="0"/>
              <w:divBdr>
                <w:top w:val="none" w:sz="0" w:space="0" w:color="auto"/>
                <w:left w:val="none" w:sz="0" w:space="0" w:color="auto"/>
                <w:bottom w:val="none" w:sz="0" w:space="0" w:color="auto"/>
                <w:right w:val="none" w:sz="0" w:space="0" w:color="auto"/>
              </w:divBdr>
              <w:divsChild>
                <w:div w:id="14209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199">
          <w:marLeft w:val="0"/>
          <w:marRight w:val="0"/>
          <w:marTop w:val="0"/>
          <w:marBottom w:val="0"/>
          <w:divBdr>
            <w:top w:val="none" w:sz="0" w:space="0" w:color="auto"/>
            <w:left w:val="none" w:sz="0" w:space="0" w:color="auto"/>
            <w:bottom w:val="none" w:sz="0" w:space="0" w:color="auto"/>
            <w:right w:val="none" w:sz="0" w:space="0" w:color="auto"/>
          </w:divBdr>
          <w:divsChild>
            <w:div w:id="1393232983">
              <w:marLeft w:val="0"/>
              <w:marRight w:val="0"/>
              <w:marTop w:val="0"/>
              <w:marBottom w:val="0"/>
              <w:divBdr>
                <w:top w:val="none" w:sz="0" w:space="0" w:color="auto"/>
                <w:left w:val="none" w:sz="0" w:space="0" w:color="auto"/>
                <w:bottom w:val="none" w:sz="0" w:space="0" w:color="auto"/>
                <w:right w:val="none" w:sz="0" w:space="0" w:color="auto"/>
              </w:divBdr>
              <w:divsChild>
                <w:div w:id="3109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6278">
          <w:marLeft w:val="0"/>
          <w:marRight w:val="0"/>
          <w:marTop w:val="0"/>
          <w:marBottom w:val="0"/>
          <w:divBdr>
            <w:top w:val="none" w:sz="0" w:space="0" w:color="auto"/>
            <w:left w:val="none" w:sz="0" w:space="0" w:color="auto"/>
            <w:bottom w:val="none" w:sz="0" w:space="0" w:color="auto"/>
            <w:right w:val="none" w:sz="0" w:space="0" w:color="auto"/>
          </w:divBdr>
          <w:divsChild>
            <w:div w:id="1740597342">
              <w:marLeft w:val="0"/>
              <w:marRight w:val="0"/>
              <w:marTop w:val="0"/>
              <w:marBottom w:val="0"/>
              <w:divBdr>
                <w:top w:val="none" w:sz="0" w:space="0" w:color="auto"/>
                <w:left w:val="none" w:sz="0" w:space="0" w:color="auto"/>
                <w:bottom w:val="none" w:sz="0" w:space="0" w:color="auto"/>
                <w:right w:val="none" w:sz="0" w:space="0" w:color="auto"/>
              </w:divBdr>
              <w:divsChild>
                <w:div w:id="1421365870">
                  <w:marLeft w:val="0"/>
                  <w:marRight w:val="0"/>
                  <w:marTop w:val="0"/>
                  <w:marBottom w:val="0"/>
                  <w:divBdr>
                    <w:top w:val="none" w:sz="0" w:space="0" w:color="auto"/>
                    <w:left w:val="none" w:sz="0" w:space="0" w:color="auto"/>
                    <w:bottom w:val="none" w:sz="0" w:space="0" w:color="auto"/>
                    <w:right w:val="none" w:sz="0" w:space="0" w:color="auto"/>
                  </w:divBdr>
                  <w:divsChild>
                    <w:div w:id="72974130">
                      <w:marLeft w:val="0"/>
                      <w:marRight w:val="0"/>
                      <w:marTop w:val="0"/>
                      <w:marBottom w:val="0"/>
                      <w:divBdr>
                        <w:top w:val="single" w:sz="6" w:space="0" w:color="CFCFCF"/>
                        <w:left w:val="single" w:sz="6" w:space="0" w:color="CFCFCF"/>
                        <w:bottom w:val="single" w:sz="6" w:space="0" w:color="CFCFCF"/>
                        <w:right w:val="single" w:sz="6" w:space="0" w:color="CFCFCF"/>
                      </w:divBdr>
                      <w:divsChild>
                        <w:div w:id="1153958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264411">
          <w:marLeft w:val="0"/>
          <w:marRight w:val="0"/>
          <w:marTop w:val="0"/>
          <w:marBottom w:val="0"/>
          <w:divBdr>
            <w:top w:val="none" w:sz="0" w:space="0" w:color="auto"/>
            <w:left w:val="none" w:sz="0" w:space="0" w:color="auto"/>
            <w:bottom w:val="none" w:sz="0" w:space="0" w:color="auto"/>
            <w:right w:val="none" w:sz="0" w:space="0" w:color="auto"/>
          </w:divBdr>
          <w:divsChild>
            <w:div w:id="1077941582">
              <w:marLeft w:val="0"/>
              <w:marRight w:val="0"/>
              <w:marTop w:val="0"/>
              <w:marBottom w:val="0"/>
              <w:divBdr>
                <w:top w:val="none" w:sz="0" w:space="0" w:color="auto"/>
                <w:left w:val="none" w:sz="0" w:space="0" w:color="auto"/>
                <w:bottom w:val="none" w:sz="0" w:space="0" w:color="auto"/>
                <w:right w:val="none" w:sz="0" w:space="0" w:color="auto"/>
              </w:divBdr>
              <w:divsChild>
                <w:div w:id="1449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6712">
          <w:marLeft w:val="0"/>
          <w:marRight w:val="0"/>
          <w:marTop w:val="0"/>
          <w:marBottom w:val="0"/>
          <w:divBdr>
            <w:top w:val="none" w:sz="0" w:space="0" w:color="auto"/>
            <w:left w:val="none" w:sz="0" w:space="0" w:color="auto"/>
            <w:bottom w:val="none" w:sz="0" w:space="0" w:color="auto"/>
            <w:right w:val="none" w:sz="0" w:space="0" w:color="auto"/>
          </w:divBdr>
          <w:divsChild>
            <w:div w:id="657928841">
              <w:marLeft w:val="0"/>
              <w:marRight w:val="0"/>
              <w:marTop w:val="0"/>
              <w:marBottom w:val="0"/>
              <w:divBdr>
                <w:top w:val="none" w:sz="0" w:space="0" w:color="auto"/>
                <w:left w:val="none" w:sz="0" w:space="0" w:color="auto"/>
                <w:bottom w:val="none" w:sz="0" w:space="0" w:color="auto"/>
                <w:right w:val="none" w:sz="0" w:space="0" w:color="auto"/>
              </w:divBdr>
              <w:divsChild>
                <w:div w:id="1287272893">
                  <w:marLeft w:val="0"/>
                  <w:marRight w:val="0"/>
                  <w:marTop w:val="0"/>
                  <w:marBottom w:val="0"/>
                  <w:divBdr>
                    <w:top w:val="none" w:sz="0" w:space="0" w:color="auto"/>
                    <w:left w:val="none" w:sz="0" w:space="0" w:color="auto"/>
                    <w:bottom w:val="none" w:sz="0" w:space="0" w:color="auto"/>
                    <w:right w:val="none" w:sz="0" w:space="0" w:color="auto"/>
                  </w:divBdr>
                  <w:divsChild>
                    <w:div w:id="1516577036">
                      <w:marLeft w:val="0"/>
                      <w:marRight w:val="0"/>
                      <w:marTop w:val="0"/>
                      <w:marBottom w:val="0"/>
                      <w:divBdr>
                        <w:top w:val="single" w:sz="6" w:space="0" w:color="CFCFCF"/>
                        <w:left w:val="single" w:sz="6" w:space="0" w:color="CFCFCF"/>
                        <w:bottom w:val="single" w:sz="6" w:space="0" w:color="CFCFCF"/>
                        <w:right w:val="single" w:sz="6" w:space="0" w:color="CFCFCF"/>
                      </w:divBdr>
                      <w:divsChild>
                        <w:div w:id="700935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009083">
          <w:marLeft w:val="0"/>
          <w:marRight w:val="0"/>
          <w:marTop w:val="0"/>
          <w:marBottom w:val="0"/>
          <w:divBdr>
            <w:top w:val="none" w:sz="0" w:space="0" w:color="auto"/>
            <w:left w:val="none" w:sz="0" w:space="0" w:color="auto"/>
            <w:bottom w:val="none" w:sz="0" w:space="0" w:color="auto"/>
            <w:right w:val="none" w:sz="0" w:space="0" w:color="auto"/>
          </w:divBdr>
          <w:divsChild>
            <w:div w:id="109519976">
              <w:marLeft w:val="0"/>
              <w:marRight w:val="0"/>
              <w:marTop w:val="0"/>
              <w:marBottom w:val="0"/>
              <w:divBdr>
                <w:top w:val="none" w:sz="0" w:space="0" w:color="auto"/>
                <w:left w:val="none" w:sz="0" w:space="0" w:color="auto"/>
                <w:bottom w:val="none" w:sz="0" w:space="0" w:color="auto"/>
                <w:right w:val="none" w:sz="0" w:space="0" w:color="auto"/>
              </w:divBdr>
              <w:divsChild>
                <w:div w:id="10269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8172">
          <w:marLeft w:val="0"/>
          <w:marRight w:val="0"/>
          <w:marTop w:val="0"/>
          <w:marBottom w:val="0"/>
          <w:divBdr>
            <w:top w:val="none" w:sz="0" w:space="0" w:color="auto"/>
            <w:left w:val="none" w:sz="0" w:space="0" w:color="auto"/>
            <w:bottom w:val="none" w:sz="0" w:space="0" w:color="auto"/>
            <w:right w:val="none" w:sz="0" w:space="0" w:color="auto"/>
          </w:divBdr>
          <w:divsChild>
            <w:div w:id="861168499">
              <w:marLeft w:val="0"/>
              <w:marRight w:val="0"/>
              <w:marTop w:val="0"/>
              <w:marBottom w:val="0"/>
              <w:divBdr>
                <w:top w:val="none" w:sz="0" w:space="0" w:color="auto"/>
                <w:left w:val="none" w:sz="0" w:space="0" w:color="auto"/>
                <w:bottom w:val="none" w:sz="0" w:space="0" w:color="auto"/>
                <w:right w:val="none" w:sz="0" w:space="0" w:color="auto"/>
              </w:divBdr>
              <w:divsChild>
                <w:div w:id="2075351751">
                  <w:marLeft w:val="0"/>
                  <w:marRight w:val="0"/>
                  <w:marTop w:val="0"/>
                  <w:marBottom w:val="0"/>
                  <w:divBdr>
                    <w:top w:val="none" w:sz="0" w:space="0" w:color="auto"/>
                    <w:left w:val="none" w:sz="0" w:space="0" w:color="auto"/>
                    <w:bottom w:val="none" w:sz="0" w:space="0" w:color="auto"/>
                    <w:right w:val="none" w:sz="0" w:space="0" w:color="auto"/>
                  </w:divBdr>
                  <w:divsChild>
                    <w:div w:id="430467730">
                      <w:marLeft w:val="0"/>
                      <w:marRight w:val="0"/>
                      <w:marTop w:val="0"/>
                      <w:marBottom w:val="0"/>
                      <w:divBdr>
                        <w:top w:val="single" w:sz="6" w:space="0" w:color="CFCFCF"/>
                        <w:left w:val="single" w:sz="6" w:space="0" w:color="CFCFCF"/>
                        <w:bottom w:val="single" w:sz="6" w:space="0" w:color="CFCFCF"/>
                        <w:right w:val="single" w:sz="6" w:space="0" w:color="CFCFCF"/>
                      </w:divBdr>
                      <w:divsChild>
                        <w:div w:id="1108089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7218053">
          <w:marLeft w:val="0"/>
          <w:marRight w:val="0"/>
          <w:marTop w:val="0"/>
          <w:marBottom w:val="0"/>
          <w:divBdr>
            <w:top w:val="none" w:sz="0" w:space="0" w:color="auto"/>
            <w:left w:val="none" w:sz="0" w:space="0" w:color="auto"/>
            <w:bottom w:val="none" w:sz="0" w:space="0" w:color="auto"/>
            <w:right w:val="none" w:sz="0" w:space="0" w:color="auto"/>
          </w:divBdr>
          <w:divsChild>
            <w:div w:id="1251156010">
              <w:marLeft w:val="0"/>
              <w:marRight w:val="0"/>
              <w:marTop w:val="0"/>
              <w:marBottom w:val="0"/>
              <w:divBdr>
                <w:top w:val="none" w:sz="0" w:space="0" w:color="auto"/>
                <w:left w:val="none" w:sz="0" w:space="0" w:color="auto"/>
                <w:bottom w:val="none" w:sz="0" w:space="0" w:color="auto"/>
                <w:right w:val="none" w:sz="0" w:space="0" w:color="auto"/>
              </w:divBdr>
              <w:divsChild>
                <w:div w:id="857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724">
          <w:marLeft w:val="0"/>
          <w:marRight w:val="0"/>
          <w:marTop w:val="0"/>
          <w:marBottom w:val="0"/>
          <w:divBdr>
            <w:top w:val="none" w:sz="0" w:space="0" w:color="auto"/>
            <w:left w:val="none" w:sz="0" w:space="0" w:color="auto"/>
            <w:bottom w:val="none" w:sz="0" w:space="0" w:color="auto"/>
            <w:right w:val="none" w:sz="0" w:space="0" w:color="auto"/>
          </w:divBdr>
          <w:divsChild>
            <w:div w:id="1913543590">
              <w:marLeft w:val="0"/>
              <w:marRight w:val="0"/>
              <w:marTop w:val="0"/>
              <w:marBottom w:val="0"/>
              <w:divBdr>
                <w:top w:val="none" w:sz="0" w:space="0" w:color="auto"/>
                <w:left w:val="none" w:sz="0" w:space="0" w:color="auto"/>
                <w:bottom w:val="none" w:sz="0" w:space="0" w:color="auto"/>
                <w:right w:val="none" w:sz="0" w:space="0" w:color="auto"/>
              </w:divBdr>
              <w:divsChild>
                <w:div w:id="1472019483">
                  <w:marLeft w:val="0"/>
                  <w:marRight w:val="0"/>
                  <w:marTop w:val="0"/>
                  <w:marBottom w:val="0"/>
                  <w:divBdr>
                    <w:top w:val="none" w:sz="0" w:space="0" w:color="auto"/>
                    <w:left w:val="none" w:sz="0" w:space="0" w:color="auto"/>
                    <w:bottom w:val="none" w:sz="0" w:space="0" w:color="auto"/>
                    <w:right w:val="none" w:sz="0" w:space="0" w:color="auto"/>
                  </w:divBdr>
                  <w:divsChild>
                    <w:div w:id="1186092017">
                      <w:marLeft w:val="0"/>
                      <w:marRight w:val="0"/>
                      <w:marTop w:val="0"/>
                      <w:marBottom w:val="0"/>
                      <w:divBdr>
                        <w:top w:val="single" w:sz="6" w:space="0" w:color="CFCFCF"/>
                        <w:left w:val="single" w:sz="6" w:space="0" w:color="CFCFCF"/>
                        <w:bottom w:val="single" w:sz="6" w:space="0" w:color="CFCFCF"/>
                        <w:right w:val="single" w:sz="6" w:space="0" w:color="CFCFCF"/>
                      </w:divBdr>
                      <w:divsChild>
                        <w:div w:id="156363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0832">
          <w:marLeft w:val="0"/>
          <w:marRight w:val="0"/>
          <w:marTop w:val="0"/>
          <w:marBottom w:val="0"/>
          <w:divBdr>
            <w:top w:val="none" w:sz="0" w:space="0" w:color="auto"/>
            <w:left w:val="none" w:sz="0" w:space="0" w:color="auto"/>
            <w:bottom w:val="none" w:sz="0" w:space="0" w:color="auto"/>
            <w:right w:val="none" w:sz="0" w:space="0" w:color="auto"/>
          </w:divBdr>
          <w:divsChild>
            <w:div w:id="415831759">
              <w:marLeft w:val="0"/>
              <w:marRight w:val="0"/>
              <w:marTop w:val="0"/>
              <w:marBottom w:val="0"/>
              <w:divBdr>
                <w:top w:val="none" w:sz="0" w:space="0" w:color="auto"/>
                <w:left w:val="none" w:sz="0" w:space="0" w:color="auto"/>
                <w:bottom w:val="none" w:sz="0" w:space="0" w:color="auto"/>
                <w:right w:val="none" w:sz="0" w:space="0" w:color="auto"/>
              </w:divBdr>
              <w:divsChild>
                <w:div w:id="31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8595">
          <w:marLeft w:val="0"/>
          <w:marRight w:val="0"/>
          <w:marTop w:val="0"/>
          <w:marBottom w:val="0"/>
          <w:divBdr>
            <w:top w:val="none" w:sz="0" w:space="0" w:color="auto"/>
            <w:left w:val="none" w:sz="0" w:space="0" w:color="auto"/>
            <w:bottom w:val="none" w:sz="0" w:space="0" w:color="auto"/>
            <w:right w:val="none" w:sz="0" w:space="0" w:color="auto"/>
          </w:divBdr>
          <w:divsChild>
            <w:div w:id="2103993598">
              <w:marLeft w:val="0"/>
              <w:marRight w:val="0"/>
              <w:marTop w:val="0"/>
              <w:marBottom w:val="0"/>
              <w:divBdr>
                <w:top w:val="none" w:sz="0" w:space="0" w:color="auto"/>
                <w:left w:val="none" w:sz="0" w:space="0" w:color="auto"/>
                <w:bottom w:val="none" w:sz="0" w:space="0" w:color="auto"/>
                <w:right w:val="none" w:sz="0" w:space="0" w:color="auto"/>
              </w:divBdr>
              <w:divsChild>
                <w:div w:id="1171876568">
                  <w:marLeft w:val="0"/>
                  <w:marRight w:val="0"/>
                  <w:marTop w:val="0"/>
                  <w:marBottom w:val="0"/>
                  <w:divBdr>
                    <w:top w:val="none" w:sz="0" w:space="0" w:color="auto"/>
                    <w:left w:val="none" w:sz="0" w:space="0" w:color="auto"/>
                    <w:bottom w:val="none" w:sz="0" w:space="0" w:color="auto"/>
                    <w:right w:val="none" w:sz="0" w:space="0" w:color="auto"/>
                  </w:divBdr>
                  <w:divsChild>
                    <w:div w:id="941645739">
                      <w:marLeft w:val="0"/>
                      <w:marRight w:val="0"/>
                      <w:marTop w:val="0"/>
                      <w:marBottom w:val="0"/>
                      <w:divBdr>
                        <w:top w:val="single" w:sz="6" w:space="0" w:color="CFCFCF"/>
                        <w:left w:val="single" w:sz="6" w:space="0" w:color="CFCFCF"/>
                        <w:bottom w:val="single" w:sz="6" w:space="0" w:color="CFCFCF"/>
                        <w:right w:val="single" w:sz="6" w:space="0" w:color="CFCFCF"/>
                      </w:divBdr>
                      <w:divsChild>
                        <w:div w:id="40738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749884">
          <w:marLeft w:val="0"/>
          <w:marRight w:val="0"/>
          <w:marTop w:val="0"/>
          <w:marBottom w:val="0"/>
          <w:divBdr>
            <w:top w:val="none" w:sz="0" w:space="0" w:color="auto"/>
            <w:left w:val="none" w:sz="0" w:space="0" w:color="auto"/>
            <w:bottom w:val="none" w:sz="0" w:space="0" w:color="auto"/>
            <w:right w:val="none" w:sz="0" w:space="0" w:color="auto"/>
          </w:divBdr>
          <w:divsChild>
            <w:div w:id="2093161661">
              <w:marLeft w:val="0"/>
              <w:marRight w:val="0"/>
              <w:marTop w:val="0"/>
              <w:marBottom w:val="0"/>
              <w:divBdr>
                <w:top w:val="none" w:sz="0" w:space="0" w:color="auto"/>
                <w:left w:val="none" w:sz="0" w:space="0" w:color="auto"/>
                <w:bottom w:val="none" w:sz="0" w:space="0" w:color="auto"/>
                <w:right w:val="none" w:sz="0" w:space="0" w:color="auto"/>
              </w:divBdr>
              <w:divsChild>
                <w:div w:id="754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481">
          <w:marLeft w:val="0"/>
          <w:marRight w:val="0"/>
          <w:marTop w:val="0"/>
          <w:marBottom w:val="0"/>
          <w:divBdr>
            <w:top w:val="none" w:sz="0" w:space="0" w:color="auto"/>
            <w:left w:val="none" w:sz="0" w:space="0" w:color="auto"/>
            <w:bottom w:val="none" w:sz="0" w:space="0" w:color="auto"/>
            <w:right w:val="none" w:sz="0" w:space="0" w:color="auto"/>
          </w:divBdr>
          <w:divsChild>
            <w:div w:id="1635672818">
              <w:marLeft w:val="0"/>
              <w:marRight w:val="0"/>
              <w:marTop w:val="0"/>
              <w:marBottom w:val="0"/>
              <w:divBdr>
                <w:top w:val="none" w:sz="0" w:space="0" w:color="auto"/>
                <w:left w:val="none" w:sz="0" w:space="0" w:color="auto"/>
                <w:bottom w:val="none" w:sz="0" w:space="0" w:color="auto"/>
                <w:right w:val="none" w:sz="0" w:space="0" w:color="auto"/>
              </w:divBdr>
              <w:divsChild>
                <w:div w:id="1977486186">
                  <w:marLeft w:val="0"/>
                  <w:marRight w:val="0"/>
                  <w:marTop w:val="0"/>
                  <w:marBottom w:val="0"/>
                  <w:divBdr>
                    <w:top w:val="none" w:sz="0" w:space="0" w:color="auto"/>
                    <w:left w:val="none" w:sz="0" w:space="0" w:color="auto"/>
                    <w:bottom w:val="none" w:sz="0" w:space="0" w:color="auto"/>
                    <w:right w:val="none" w:sz="0" w:space="0" w:color="auto"/>
                  </w:divBdr>
                  <w:divsChild>
                    <w:div w:id="1209103224">
                      <w:marLeft w:val="0"/>
                      <w:marRight w:val="0"/>
                      <w:marTop w:val="0"/>
                      <w:marBottom w:val="0"/>
                      <w:divBdr>
                        <w:top w:val="single" w:sz="6" w:space="0" w:color="CFCFCF"/>
                        <w:left w:val="single" w:sz="6" w:space="0" w:color="CFCFCF"/>
                        <w:bottom w:val="single" w:sz="6" w:space="0" w:color="CFCFCF"/>
                        <w:right w:val="single" w:sz="6" w:space="0" w:color="CFCFCF"/>
                      </w:divBdr>
                      <w:divsChild>
                        <w:div w:id="356473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968359">
          <w:marLeft w:val="0"/>
          <w:marRight w:val="0"/>
          <w:marTop w:val="0"/>
          <w:marBottom w:val="0"/>
          <w:divBdr>
            <w:top w:val="none" w:sz="0" w:space="0" w:color="auto"/>
            <w:left w:val="none" w:sz="0" w:space="0" w:color="auto"/>
            <w:bottom w:val="none" w:sz="0" w:space="0" w:color="auto"/>
            <w:right w:val="none" w:sz="0" w:space="0" w:color="auto"/>
          </w:divBdr>
          <w:divsChild>
            <w:div w:id="1501434410">
              <w:marLeft w:val="0"/>
              <w:marRight w:val="0"/>
              <w:marTop w:val="0"/>
              <w:marBottom w:val="0"/>
              <w:divBdr>
                <w:top w:val="none" w:sz="0" w:space="0" w:color="auto"/>
                <w:left w:val="none" w:sz="0" w:space="0" w:color="auto"/>
                <w:bottom w:val="none" w:sz="0" w:space="0" w:color="auto"/>
                <w:right w:val="none" w:sz="0" w:space="0" w:color="auto"/>
              </w:divBdr>
              <w:divsChild>
                <w:div w:id="1538351530">
                  <w:marLeft w:val="0"/>
                  <w:marRight w:val="0"/>
                  <w:marTop w:val="0"/>
                  <w:marBottom w:val="0"/>
                  <w:divBdr>
                    <w:top w:val="none" w:sz="0" w:space="0" w:color="auto"/>
                    <w:left w:val="none" w:sz="0" w:space="0" w:color="auto"/>
                    <w:bottom w:val="none" w:sz="0" w:space="0" w:color="auto"/>
                    <w:right w:val="none" w:sz="0" w:space="0" w:color="auto"/>
                  </w:divBdr>
                  <w:divsChild>
                    <w:div w:id="1940211015">
                      <w:marLeft w:val="0"/>
                      <w:marRight w:val="0"/>
                      <w:marTop w:val="0"/>
                      <w:marBottom w:val="0"/>
                      <w:divBdr>
                        <w:top w:val="single" w:sz="6" w:space="0" w:color="CFCFCF"/>
                        <w:left w:val="single" w:sz="6" w:space="0" w:color="CFCFCF"/>
                        <w:bottom w:val="single" w:sz="6" w:space="0" w:color="CFCFCF"/>
                        <w:right w:val="single" w:sz="6" w:space="0" w:color="CFCFCF"/>
                      </w:divBdr>
                      <w:divsChild>
                        <w:div w:id="960654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950443">
          <w:marLeft w:val="0"/>
          <w:marRight w:val="0"/>
          <w:marTop w:val="0"/>
          <w:marBottom w:val="0"/>
          <w:divBdr>
            <w:top w:val="none" w:sz="0" w:space="0" w:color="auto"/>
            <w:left w:val="none" w:sz="0" w:space="0" w:color="auto"/>
            <w:bottom w:val="none" w:sz="0" w:space="0" w:color="auto"/>
            <w:right w:val="none" w:sz="0" w:space="0" w:color="auto"/>
          </w:divBdr>
          <w:divsChild>
            <w:div w:id="1686056204">
              <w:marLeft w:val="0"/>
              <w:marRight w:val="0"/>
              <w:marTop w:val="0"/>
              <w:marBottom w:val="0"/>
              <w:divBdr>
                <w:top w:val="none" w:sz="0" w:space="0" w:color="auto"/>
                <w:left w:val="none" w:sz="0" w:space="0" w:color="auto"/>
                <w:bottom w:val="none" w:sz="0" w:space="0" w:color="auto"/>
                <w:right w:val="none" w:sz="0" w:space="0" w:color="auto"/>
              </w:divBdr>
              <w:divsChild>
                <w:div w:id="9806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2973">
          <w:marLeft w:val="0"/>
          <w:marRight w:val="0"/>
          <w:marTop w:val="0"/>
          <w:marBottom w:val="0"/>
          <w:divBdr>
            <w:top w:val="none" w:sz="0" w:space="0" w:color="auto"/>
            <w:left w:val="none" w:sz="0" w:space="0" w:color="auto"/>
            <w:bottom w:val="none" w:sz="0" w:space="0" w:color="auto"/>
            <w:right w:val="none" w:sz="0" w:space="0" w:color="auto"/>
          </w:divBdr>
          <w:divsChild>
            <w:div w:id="1230000970">
              <w:marLeft w:val="0"/>
              <w:marRight w:val="0"/>
              <w:marTop w:val="0"/>
              <w:marBottom w:val="0"/>
              <w:divBdr>
                <w:top w:val="none" w:sz="0" w:space="0" w:color="auto"/>
                <w:left w:val="none" w:sz="0" w:space="0" w:color="auto"/>
                <w:bottom w:val="none" w:sz="0" w:space="0" w:color="auto"/>
                <w:right w:val="none" w:sz="0" w:space="0" w:color="auto"/>
              </w:divBdr>
              <w:divsChild>
                <w:div w:id="1866944579">
                  <w:marLeft w:val="0"/>
                  <w:marRight w:val="0"/>
                  <w:marTop w:val="0"/>
                  <w:marBottom w:val="0"/>
                  <w:divBdr>
                    <w:top w:val="none" w:sz="0" w:space="0" w:color="auto"/>
                    <w:left w:val="none" w:sz="0" w:space="0" w:color="auto"/>
                    <w:bottom w:val="none" w:sz="0" w:space="0" w:color="auto"/>
                    <w:right w:val="none" w:sz="0" w:space="0" w:color="auto"/>
                  </w:divBdr>
                  <w:divsChild>
                    <w:div w:id="1978414954">
                      <w:marLeft w:val="0"/>
                      <w:marRight w:val="0"/>
                      <w:marTop w:val="0"/>
                      <w:marBottom w:val="0"/>
                      <w:divBdr>
                        <w:top w:val="single" w:sz="6" w:space="0" w:color="CFCFCF"/>
                        <w:left w:val="single" w:sz="6" w:space="0" w:color="CFCFCF"/>
                        <w:bottom w:val="single" w:sz="6" w:space="0" w:color="CFCFCF"/>
                        <w:right w:val="single" w:sz="6" w:space="0" w:color="CFCFCF"/>
                      </w:divBdr>
                      <w:divsChild>
                        <w:div w:id="832452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7091201">
          <w:marLeft w:val="0"/>
          <w:marRight w:val="0"/>
          <w:marTop w:val="0"/>
          <w:marBottom w:val="0"/>
          <w:divBdr>
            <w:top w:val="none" w:sz="0" w:space="0" w:color="auto"/>
            <w:left w:val="none" w:sz="0" w:space="0" w:color="auto"/>
            <w:bottom w:val="none" w:sz="0" w:space="0" w:color="auto"/>
            <w:right w:val="none" w:sz="0" w:space="0" w:color="auto"/>
          </w:divBdr>
          <w:divsChild>
            <w:div w:id="1077483884">
              <w:marLeft w:val="0"/>
              <w:marRight w:val="0"/>
              <w:marTop w:val="0"/>
              <w:marBottom w:val="0"/>
              <w:divBdr>
                <w:top w:val="none" w:sz="0" w:space="0" w:color="auto"/>
                <w:left w:val="none" w:sz="0" w:space="0" w:color="auto"/>
                <w:bottom w:val="none" w:sz="0" w:space="0" w:color="auto"/>
                <w:right w:val="none" w:sz="0" w:space="0" w:color="auto"/>
              </w:divBdr>
              <w:divsChild>
                <w:div w:id="7556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39758">
          <w:marLeft w:val="0"/>
          <w:marRight w:val="0"/>
          <w:marTop w:val="0"/>
          <w:marBottom w:val="0"/>
          <w:divBdr>
            <w:top w:val="none" w:sz="0" w:space="0" w:color="auto"/>
            <w:left w:val="none" w:sz="0" w:space="0" w:color="auto"/>
            <w:bottom w:val="none" w:sz="0" w:space="0" w:color="auto"/>
            <w:right w:val="none" w:sz="0" w:space="0" w:color="auto"/>
          </w:divBdr>
          <w:divsChild>
            <w:div w:id="1329476970">
              <w:marLeft w:val="0"/>
              <w:marRight w:val="0"/>
              <w:marTop w:val="0"/>
              <w:marBottom w:val="0"/>
              <w:divBdr>
                <w:top w:val="none" w:sz="0" w:space="0" w:color="auto"/>
                <w:left w:val="none" w:sz="0" w:space="0" w:color="auto"/>
                <w:bottom w:val="none" w:sz="0" w:space="0" w:color="auto"/>
                <w:right w:val="none" w:sz="0" w:space="0" w:color="auto"/>
              </w:divBdr>
              <w:divsChild>
                <w:div w:id="127941411">
                  <w:marLeft w:val="0"/>
                  <w:marRight w:val="0"/>
                  <w:marTop w:val="0"/>
                  <w:marBottom w:val="0"/>
                  <w:divBdr>
                    <w:top w:val="none" w:sz="0" w:space="0" w:color="auto"/>
                    <w:left w:val="none" w:sz="0" w:space="0" w:color="auto"/>
                    <w:bottom w:val="none" w:sz="0" w:space="0" w:color="auto"/>
                    <w:right w:val="none" w:sz="0" w:space="0" w:color="auto"/>
                  </w:divBdr>
                  <w:divsChild>
                    <w:div w:id="541289893">
                      <w:marLeft w:val="0"/>
                      <w:marRight w:val="0"/>
                      <w:marTop w:val="0"/>
                      <w:marBottom w:val="0"/>
                      <w:divBdr>
                        <w:top w:val="single" w:sz="6" w:space="0" w:color="CFCFCF"/>
                        <w:left w:val="single" w:sz="6" w:space="0" w:color="CFCFCF"/>
                        <w:bottom w:val="single" w:sz="6" w:space="0" w:color="CFCFCF"/>
                        <w:right w:val="single" w:sz="6" w:space="0" w:color="CFCFCF"/>
                      </w:divBdr>
                      <w:divsChild>
                        <w:div w:id="2099911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808227">
          <w:marLeft w:val="0"/>
          <w:marRight w:val="0"/>
          <w:marTop w:val="0"/>
          <w:marBottom w:val="0"/>
          <w:divBdr>
            <w:top w:val="none" w:sz="0" w:space="0" w:color="auto"/>
            <w:left w:val="none" w:sz="0" w:space="0" w:color="auto"/>
            <w:bottom w:val="none" w:sz="0" w:space="0" w:color="auto"/>
            <w:right w:val="none" w:sz="0" w:space="0" w:color="auto"/>
          </w:divBdr>
          <w:divsChild>
            <w:div w:id="1916235456">
              <w:marLeft w:val="0"/>
              <w:marRight w:val="0"/>
              <w:marTop w:val="0"/>
              <w:marBottom w:val="0"/>
              <w:divBdr>
                <w:top w:val="none" w:sz="0" w:space="0" w:color="auto"/>
                <w:left w:val="none" w:sz="0" w:space="0" w:color="auto"/>
                <w:bottom w:val="none" w:sz="0" w:space="0" w:color="auto"/>
                <w:right w:val="none" w:sz="0" w:space="0" w:color="auto"/>
              </w:divBdr>
              <w:divsChild>
                <w:div w:id="830950662">
                  <w:marLeft w:val="0"/>
                  <w:marRight w:val="0"/>
                  <w:marTop w:val="0"/>
                  <w:marBottom w:val="0"/>
                  <w:divBdr>
                    <w:top w:val="none" w:sz="0" w:space="0" w:color="auto"/>
                    <w:left w:val="none" w:sz="0" w:space="0" w:color="auto"/>
                    <w:bottom w:val="none" w:sz="0" w:space="0" w:color="auto"/>
                    <w:right w:val="none" w:sz="0" w:space="0" w:color="auto"/>
                  </w:divBdr>
                  <w:divsChild>
                    <w:div w:id="1121344636">
                      <w:marLeft w:val="0"/>
                      <w:marRight w:val="0"/>
                      <w:marTop w:val="0"/>
                      <w:marBottom w:val="0"/>
                      <w:divBdr>
                        <w:top w:val="single" w:sz="6" w:space="0" w:color="CFCFCF"/>
                        <w:left w:val="single" w:sz="6" w:space="0" w:color="CFCFCF"/>
                        <w:bottom w:val="single" w:sz="6" w:space="0" w:color="CFCFCF"/>
                        <w:right w:val="single" w:sz="6" w:space="0" w:color="CFCFCF"/>
                      </w:divBdr>
                      <w:divsChild>
                        <w:div w:id="1657417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992075">
          <w:marLeft w:val="0"/>
          <w:marRight w:val="0"/>
          <w:marTop w:val="0"/>
          <w:marBottom w:val="0"/>
          <w:divBdr>
            <w:top w:val="none" w:sz="0" w:space="0" w:color="auto"/>
            <w:left w:val="none" w:sz="0" w:space="0" w:color="auto"/>
            <w:bottom w:val="none" w:sz="0" w:space="0" w:color="auto"/>
            <w:right w:val="none" w:sz="0" w:space="0" w:color="auto"/>
          </w:divBdr>
          <w:divsChild>
            <w:div w:id="349797697">
              <w:marLeft w:val="0"/>
              <w:marRight w:val="0"/>
              <w:marTop w:val="0"/>
              <w:marBottom w:val="0"/>
              <w:divBdr>
                <w:top w:val="none" w:sz="0" w:space="0" w:color="auto"/>
                <w:left w:val="none" w:sz="0" w:space="0" w:color="auto"/>
                <w:bottom w:val="none" w:sz="0" w:space="0" w:color="auto"/>
                <w:right w:val="none" w:sz="0" w:space="0" w:color="auto"/>
              </w:divBdr>
              <w:divsChild>
                <w:div w:id="309486826">
                  <w:marLeft w:val="0"/>
                  <w:marRight w:val="0"/>
                  <w:marTop w:val="0"/>
                  <w:marBottom w:val="0"/>
                  <w:divBdr>
                    <w:top w:val="none" w:sz="0" w:space="0" w:color="auto"/>
                    <w:left w:val="none" w:sz="0" w:space="0" w:color="auto"/>
                    <w:bottom w:val="none" w:sz="0" w:space="0" w:color="auto"/>
                    <w:right w:val="none" w:sz="0" w:space="0" w:color="auto"/>
                  </w:divBdr>
                  <w:divsChild>
                    <w:div w:id="1965766263">
                      <w:marLeft w:val="0"/>
                      <w:marRight w:val="0"/>
                      <w:marTop w:val="0"/>
                      <w:marBottom w:val="0"/>
                      <w:divBdr>
                        <w:top w:val="single" w:sz="6" w:space="0" w:color="CFCFCF"/>
                        <w:left w:val="single" w:sz="6" w:space="0" w:color="CFCFCF"/>
                        <w:bottom w:val="single" w:sz="6" w:space="0" w:color="CFCFCF"/>
                        <w:right w:val="single" w:sz="6" w:space="0" w:color="CFCFCF"/>
                      </w:divBdr>
                      <w:divsChild>
                        <w:div w:id="1466853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045909">
          <w:marLeft w:val="0"/>
          <w:marRight w:val="0"/>
          <w:marTop w:val="0"/>
          <w:marBottom w:val="0"/>
          <w:divBdr>
            <w:top w:val="none" w:sz="0" w:space="0" w:color="auto"/>
            <w:left w:val="none" w:sz="0" w:space="0" w:color="auto"/>
            <w:bottom w:val="none" w:sz="0" w:space="0" w:color="auto"/>
            <w:right w:val="none" w:sz="0" w:space="0" w:color="auto"/>
          </w:divBdr>
          <w:divsChild>
            <w:div w:id="762340647">
              <w:marLeft w:val="0"/>
              <w:marRight w:val="0"/>
              <w:marTop w:val="0"/>
              <w:marBottom w:val="0"/>
              <w:divBdr>
                <w:top w:val="none" w:sz="0" w:space="0" w:color="auto"/>
                <w:left w:val="none" w:sz="0" w:space="0" w:color="auto"/>
                <w:bottom w:val="none" w:sz="0" w:space="0" w:color="auto"/>
                <w:right w:val="none" w:sz="0" w:space="0" w:color="auto"/>
              </w:divBdr>
              <w:divsChild>
                <w:div w:id="1336304134">
                  <w:marLeft w:val="0"/>
                  <w:marRight w:val="0"/>
                  <w:marTop w:val="0"/>
                  <w:marBottom w:val="0"/>
                  <w:divBdr>
                    <w:top w:val="none" w:sz="0" w:space="0" w:color="auto"/>
                    <w:left w:val="none" w:sz="0" w:space="0" w:color="auto"/>
                    <w:bottom w:val="none" w:sz="0" w:space="0" w:color="auto"/>
                    <w:right w:val="none" w:sz="0" w:space="0" w:color="auto"/>
                  </w:divBdr>
                  <w:divsChild>
                    <w:div w:id="1188905941">
                      <w:marLeft w:val="0"/>
                      <w:marRight w:val="0"/>
                      <w:marTop w:val="0"/>
                      <w:marBottom w:val="0"/>
                      <w:divBdr>
                        <w:top w:val="single" w:sz="6" w:space="0" w:color="CFCFCF"/>
                        <w:left w:val="single" w:sz="6" w:space="0" w:color="CFCFCF"/>
                        <w:bottom w:val="single" w:sz="6" w:space="0" w:color="CFCFCF"/>
                        <w:right w:val="single" w:sz="6" w:space="0" w:color="CFCFCF"/>
                      </w:divBdr>
                      <w:divsChild>
                        <w:div w:id="97602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297783">
      <w:bodyDiv w:val="1"/>
      <w:marLeft w:val="0"/>
      <w:marRight w:val="0"/>
      <w:marTop w:val="0"/>
      <w:marBottom w:val="0"/>
      <w:divBdr>
        <w:top w:val="none" w:sz="0" w:space="0" w:color="auto"/>
        <w:left w:val="none" w:sz="0" w:space="0" w:color="auto"/>
        <w:bottom w:val="none" w:sz="0" w:space="0" w:color="auto"/>
        <w:right w:val="none" w:sz="0" w:space="0" w:color="auto"/>
      </w:divBdr>
    </w:div>
    <w:div w:id="20596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towardsdatascience.com/paper-review-neural-collaborative-filtering-explanation-implementation-ea3e031b7f96"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playlist?list=PLLssT5z_DsK-h9vYZkQkYNWcItqhlRJLN" TargetMode="External"/><Relationship Id="rId42" Type="http://schemas.openxmlformats.org/officeDocument/2006/relationships/hyperlink" Target="https://surprise.readthedocs.io/en/stable/getting_started.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paper-summary-matrix-factorization-techniques-for-recommender-systems-82d1a7ace74" TargetMode="External"/><Relationship Id="rId38" Type="http://schemas.openxmlformats.org/officeDocument/2006/relationships/hyperlink" Target="https://towardsdatascience.com/paper-review-neural-collaborative-filtering-explanation-implementation-ea3e031b7f96"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uiltin.com/data-science/collaborative-filtering-recommender-system" TargetMode="External"/><Relationship Id="rId41" Type="http://schemas.openxmlformats.org/officeDocument/2006/relationships/hyperlink" Target="https://medium.com/recombee-blog/machine-learning-for-recommender-systems-part-1-algorithms-evaluation-and-cold-start-6f696683d0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hyperlink" Target="https://cloud.google.com/solutions/machine-learning/recommendation-system-tensorflow-overview" TargetMode="External"/><Relationship Id="rId37" Type="http://schemas.openxmlformats.org/officeDocument/2006/relationships/hyperlink" Target="https://en.wikipedia.org/wiki/Multilayer_perceptron" TargetMode="External"/><Relationship Id="rId40" Type="http://schemas.openxmlformats.org/officeDocument/2006/relationships/hyperlink" Target="https://d2l.ai/chapter_recommender-systems/neumf.html" TargetMode="External"/><Relationship Id="rId45" Type="http://schemas.openxmlformats.org/officeDocument/2006/relationships/hyperlink" Target="https://www.researchgate.net/publication/264023918_A_Literature_Review_and_Classification_of_Recommender_Systems_on_Academic_Journ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atascience.stackexchange.com/questions/58728/whats-the-principal-difference-between-ann-rnn-dnn-and-cnn"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www.youtube.com/playlist?list=PLLssT5z_DsK9JDLcT8T62VtzwyW9LNepV" TargetMode="External"/><Relationship Id="rId44" Type="http://schemas.openxmlformats.org/officeDocument/2006/relationships/hyperlink" Target="https://petamind.com/mlp-for-implicit-binary-collaborative-filter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s.google.com/machine-learning/recommendation/overview" TargetMode="External"/><Relationship Id="rId35" Type="http://schemas.openxmlformats.org/officeDocument/2006/relationships/hyperlink" Target="https://aihub.cloud.google.com/u/0/p/products%2F88c7d41c-bc75-4e36-a966-50a0aa38fa2a" TargetMode="External"/><Relationship Id="rId43" Type="http://schemas.openxmlformats.org/officeDocument/2006/relationships/hyperlink" Target="https://petamind.com/build-a-simple-recommender-system-with-matrix-factorization/"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E142D-2E9E-408D-98D2-A518F0D7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39</Pages>
  <Words>5694</Words>
  <Characters>32462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GREWAL</dc:creator>
  <cp:lastModifiedBy>ruchika bhattacharjee</cp:lastModifiedBy>
  <cp:revision>288</cp:revision>
  <cp:lastPrinted>2013-05-03T08:16:00Z</cp:lastPrinted>
  <dcterms:created xsi:type="dcterms:W3CDTF">2018-08-25T07:32:00Z</dcterms:created>
  <dcterms:modified xsi:type="dcterms:W3CDTF">2020-10-18T05:13:00Z</dcterms:modified>
</cp:coreProperties>
</file>